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B7F" w:rsidRPr="007D3300" w:rsidRDefault="003950F6" w:rsidP="007D3300">
      <w:pPr>
        <w:pStyle w:val="divdocumentname"/>
        <w:spacing w:before="200" w:line="240" w:lineRule="auto"/>
        <w:jc w:val="both"/>
        <w:rPr>
          <w:rFonts w:asciiTheme="minorHAnsi" w:eastAsia="Century Gothic" w:hAnsiTheme="minorHAnsi" w:cstheme="minorHAnsi"/>
        </w:rPr>
      </w:pPr>
      <w:r>
        <w:rPr>
          <w:rStyle w:val="span"/>
          <w:rFonts w:asciiTheme="minorHAnsi" w:eastAsia="Century Gothic" w:hAnsiTheme="minorHAnsi" w:cstheme="minorHAnsi"/>
        </w:rPr>
        <w:t>Indrajeet Thomake</w:t>
      </w:r>
    </w:p>
    <w:p w:rsidR="00887B7F" w:rsidRPr="007D3300" w:rsidRDefault="004F31E1" w:rsidP="007D3300">
      <w:pPr>
        <w:pStyle w:val="divdocumentresumeTitle"/>
        <w:jc w:val="both"/>
        <w:rPr>
          <w:rFonts w:asciiTheme="minorHAnsi" w:eastAsia="Century Gothic" w:hAnsiTheme="minorHAnsi" w:cstheme="minorHAnsi"/>
          <w:color w:val="003D74"/>
          <w:sz w:val="32"/>
          <w:szCs w:val="32"/>
        </w:rPr>
      </w:pPr>
      <w:r w:rsidRPr="007D3300">
        <w:rPr>
          <w:rFonts w:asciiTheme="minorHAnsi" w:eastAsia="Century Gothic" w:hAnsiTheme="minorHAnsi" w:cstheme="minorHAnsi"/>
          <w:color w:val="003D74"/>
          <w:sz w:val="32"/>
          <w:szCs w:val="32"/>
        </w:rPr>
        <w:t xml:space="preserve">Software </w:t>
      </w:r>
      <w:r w:rsidR="00C14F0A" w:rsidRPr="007D3300">
        <w:rPr>
          <w:rFonts w:asciiTheme="minorHAnsi" w:eastAsia="Century Gothic" w:hAnsiTheme="minorHAnsi" w:cstheme="minorHAnsi"/>
          <w:color w:val="003D74"/>
          <w:sz w:val="32"/>
          <w:szCs w:val="32"/>
        </w:rPr>
        <w:t>Test</w:t>
      </w:r>
      <w:r w:rsidRPr="007D3300">
        <w:rPr>
          <w:rFonts w:asciiTheme="minorHAnsi" w:eastAsia="Century Gothic" w:hAnsiTheme="minorHAnsi" w:cstheme="minorHAnsi"/>
          <w:color w:val="003D74"/>
          <w:sz w:val="32"/>
          <w:szCs w:val="32"/>
        </w:rPr>
        <w:t xml:space="preserve"> Analyst</w:t>
      </w:r>
    </w:p>
    <w:p w:rsidR="006C09C7" w:rsidRPr="007D3300" w:rsidRDefault="006C09C7" w:rsidP="007D3300">
      <w:pPr>
        <w:pStyle w:val="p"/>
        <w:spacing w:before="200"/>
        <w:jc w:val="both"/>
        <w:rPr>
          <w:rFonts w:asciiTheme="minorHAnsi" w:eastAsia="Century Gothic" w:hAnsiTheme="minorHAnsi" w:cstheme="minorHAnsi"/>
          <w:color w:val="343434"/>
          <w:sz w:val="22"/>
          <w:szCs w:val="22"/>
        </w:rPr>
      </w:pPr>
      <w:r w:rsidRPr="007D3300">
        <w:rPr>
          <w:rFonts w:asciiTheme="minorHAnsi" w:eastAsia="Century Gothic" w:hAnsiTheme="minorHAnsi" w:cstheme="minorHAnsi"/>
          <w:color w:val="343434"/>
          <w:sz w:val="22"/>
          <w:szCs w:val="22"/>
        </w:rPr>
        <w:t xml:space="preserve">A Professional having </w:t>
      </w:r>
      <w:r w:rsidR="00763375">
        <w:rPr>
          <w:rFonts w:asciiTheme="minorHAnsi" w:eastAsia="Century Gothic" w:hAnsiTheme="minorHAnsi" w:cstheme="minorHAnsi"/>
          <w:color w:val="343434"/>
          <w:sz w:val="22"/>
          <w:szCs w:val="22"/>
        </w:rPr>
        <w:t xml:space="preserve">more than 3 </w:t>
      </w:r>
      <w:r w:rsidRPr="007D3300">
        <w:rPr>
          <w:rFonts w:asciiTheme="minorHAnsi" w:eastAsia="Century Gothic" w:hAnsiTheme="minorHAnsi" w:cstheme="minorHAnsi"/>
          <w:color w:val="343434"/>
          <w:sz w:val="22"/>
          <w:szCs w:val="22"/>
        </w:rPr>
        <w:t>years of IT experience software testing industry in Manual and Automation Testing using functional testing, NonFunctional Testing, Re</w:t>
      </w:r>
      <w:r w:rsidR="00F765AE">
        <w:rPr>
          <w:rFonts w:asciiTheme="minorHAnsi" w:eastAsia="Century Gothic" w:hAnsiTheme="minorHAnsi" w:cstheme="minorHAnsi"/>
          <w:color w:val="343434"/>
          <w:sz w:val="22"/>
          <w:szCs w:val="22"/>
        </w:rPr>
        <w:t xml:space="preserve">gression Testing, API Testing, </w:t>
      </w:r>
      <w:proofErr w:type="spellStart"/>
      <w:r w:rsidRPr="007D3300">
        <w:rPr>
          <w:rFonts w:asciiTheme="minorHAnsi" w:eastAsia="Century Gothic" w:hAnsiTheme="minorHAnsi" w:cstheme="minorHAnsi"/>
          <w:color w:val="343434"/>
          <w:sz w:val="22"/>
          <w:szCs w:val="22"/>
        </w:rPr>
        <w:t>Webservices</w:t>
      </w:r>
      <w:proofErr w:type="spellEnd"/>
      <w:r w:rsidRPr="007D3300">
        <w:rPr>
          <w:rFonts w:asciiTheme="minorHAnsi" w:eastAsia="Century Gothic" w:hAnsiTheme="minorHAnsi" w:cstheme="minorHAnsi"/>
          <w:color w:val="343434"/>
          <w:sz w:val="22"/>
          <w:szCs w:val="22"/>
        </w:rPr>
        <w:t xml:space="preserve"> Testing, Database Testing, Globalization Testing, UI Testing and Automation Testing with Selenium Webdriver , looking for an opportunity where I can enhance my skills to a good level and hence can grow more in techno management side.</w:t>
      </w:r>
    </w:p>
    <w:tbl>
      <w:tblPr>
        <w:tblStyle w:val="divdocumentparentContainer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/>
      </w:tblPr>
      <w:tblGrid>
        <w:gridCol w:w="7401"/>
        <w:gridCol w:w="610"/>
        <w:gridCol w:w="2890"/>
      </w:tblGrid>
      <w:tr w:rsidR="00887B7F" w:rsidRPr="007D3300" w:rsidTr="005D3ADC">
        <w:tc>
          <w:tcPr>
            <w:tcW w:w="7401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/>
            </w:tblPr>
            <w:tblGrid>
              <w:gridCol w:w="770"/>
              <w:gridCol w:w="6636"/>
            </w:tblGrid>
            <w:tr w:rsidR="00887B7F" w:rsidRPr="007D3300">
              <w:tc>
                <w:tcPr>
                  <w:tcW w:w="770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>
                        <wp:extent cx="368466" cy="368677"/>
                        <wp:effectExtent l="0" t="0" r="0" b="0"/>
                        <wp:docPr id="100001" name="Picture 10000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1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36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ivdocumentdivheadingsectiontitle"/>
                      <w:rFonts w:asciiTheme="minorHAnsi" w:eastAsia="Century Gothic" w:hAnsiTheme="minorHAnsi" w:cstheme="minorHAnsi"/>
                      <w:b/>
                      <w:bCs/>
                      <w:color w:val="003D74"/>
                      <w:sz w:val="32"/>
                      <w:szCs w:val="32"/>
                    </w:rPr>
                    <w:t>Work History</w:t>
                  </w:r>
                </w:p>
              </w:tc>
            </w:tr>
          </w:tbl>
          <w:p w:rsidR="00887B7F" w:rsidRPr="007D3300" w:rsidRDefault="00887B7F" w:rsidP="007D3300">
            <w:pPr>
              <w:jc w:val="both"/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ivdocumentleft-boxdatetable"/>
              <w:tblW w:w="7416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5015"/>
              <w:gridCol w:w="560"/>
              <w:gridCol w:w="1841"/>
            </w:tblGrid>
            <w:tr w:rsidR="00887B7F" w:rsidRPr="007D3300" w:rsidTr="00F765AE">
              <w:tc>
                <w:tcPr>
                  <w:tcW w:w="5015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</w:tcPr>
                <w:p w:rsidR="00887B7F" w:rsidRPr="007D3300" w:rsidRDefault="00060F20" w:rsidP="007D3300">
                  <w:pPr>
                    <w:jc w:val="both"/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>Currently working as QA e</w:t>
                  </w:r>
                  <w:r w:rsidR="002862ED"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 xml:space="preserve">ngineer with </w:t>
                  </w:r>
                  <w:proofErr w:type="spellStart"/>
                  <w:r w:rsidR="002862ED"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>Microland</w:t>
                  </w:r>
                  <w:proofErr w:type="spellEnd"/>
                  <w:r w:rsidR="00763375"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 xml:space="preserve"> since </w:t>
                  </w:r>
                  <w:proofErr w:type="spellStart"/>
                  <w:r w:rsidR="00763375"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>Jully</w:t>
                  </w:r>
                  <w:proofErr w:type="spellEnd"/>
                  <w:r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 xml:space="preserve"> 2019 to till date</w:t>
                  </w:r>
                </w:p>
              </w:tc>
              <w:tc>
                <w:tcPr>
                  <w:tcW w:w="56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</w:tcPr>
                <w:p w:rsidR="00887B7F" w:rsidRPr="007D3300" w:rsidRDefault="00887B7F" w:rsidP="007D3300">
                  <w:pPr>
                    <w:jc w:val="both"/>
                    <w:rPr>
                      <w:rStyle w:val="divdocumentleft-boxpaddedlinedate-content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</w:p>
              </w:tc>
              <w:tc>
                <w:tcPr>
                  <w:tcW w:w="1841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</w:tcPr>
                <w:p w:rsidR="00887B7F" w:rsidRPr="007D3300" w:rsidRDefault="00887B7F" w:rsidP="007D3300">
                  <w:pPr>
                    <w:pStyle w:val="divdocumentli"/>
                    <w:ind w:left="300"/>
                    <w:jc w:val="both"/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</w:p>
              </w:tc>
            </w:tr>
          </w:tbl>
          <w:p w:rsidR="00887B7F" w:rsidRPr="007D3300" w:rsidRDefault="00887B7F" w:rsidP="007D3300">
            <w:pPr>
              <w:jc w:val="both"/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/>
            </w:tblPr>
            <w:tblGrid>
              <w:gridCol w:w="770"/>
              <w:gridCol w:w="6636"/>
            </w:tblGrid>
            <w:tr w:rsidR="00887B7F" w:rsidRPr="007D3300">
              <w:tc>
                <w:tcPr>
                  <w:tcW w:w="770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>
                        <wp:extent cx="368466" cy="368677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3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36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ivdocumentdivheadingsectiontitle"/>
                      <w:rFonts w:asciiTheme="minorHAnsi" w:eastAsia="Century Gothic" w:hAnsiTheme="minorHAnsi" w:cstheme="minorHAnsi"/>
                      <w:b/>
                      <w:bCs/>
                      <w:color w:val="003D74"/>
                      <w:sz w:val="32"/>
                      <w:szCs w:val="32"/>
                    </w:rPr>
                    <w:t>Education</w:t>
                  </w:r>
                </w:p>
              </w:tc>
            </w:tr>
          </w:tbl>
          <w:p w:rsidR="00887B7F" w:rsidRPr="007D3300" w:rsidRDefault="00887B7F" w:rsidP="007D3300">
            <w:pPr>
              <w:jc w:val="both"/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1310"/>
              <w:gridCol w:w="530"/>
              <w:gridCol w:w="5566"/>
            </w:tblGrid>
            <w:tr w:rsidR="00887B7F" w:rsidRPr="007D3300">
              <w:tc>
                <w:tcPr>
                  <w:tcW w:w="131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887B7F" w:rsidRPr="007D3300" w:rsidRDefault="00E01B80" w:rsidP="007D3300">
                  <w:pPr>
                    <w:jc w:val="both"/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Theme="minorHAnsi" w:eastAsia="Century Gothic" w:hAnsiTheme="minorHAnsi" w:cstheme="minorHAnsi"/>
                      <w:b/>
                      <w:bCs/>
                      <w:color w:val="343434"/>
                    </w:rPr>
                    <w:t>2015</w:t>
                  </w:r>
                  <w:r w:rsidR="0076687E">
                    <w:rPr>
                      <w:rStyle w:val="divdocumentjobdates"/>
                      <w:rFonts w:asciiTheme="minorHAnsi" w:eastAsia="Century Gothic" w:hAnsiTheme="minorHAnsi" w:cstheme="minorHAnsi"/>
                      <w:b/>
                      <w:bCs/>
                      <w:color w:val="343434"/>
                    </w:rPr>
                    <w:t>-1</w:t>
                  </w:r>
                  <w:r w:rsidR="00763375">
                    <w:rPr>
                      <w:rStyle w:val="divdocumentjobdates"/>
                      <w:rFonts w:asciiTheme="minorHAnsi" w:eastAsia="Century Gothic" w:hAnsiTheme="minorHAnsi" w:cstheme="minorHAnsi"/>
                      <w:b/>
                      <w:bCs/>
                      <w:color w:val="343434"/>
                    </w:rPr>
                    <w:t>7</w:t>
                  </w:r>
                  <w:r w:rsidR="004F31E1" w:rsidRPr="007D3300">
                    <w:rPr>
                      <w:rStyle w:val="spa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53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ivdocumentleft-boxpaddedlinedate-content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ivdocumentleft-boxdatetablepindcell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566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887B7F" w:rsidRPr="007D3300" w:rsidRDefault="00763375" w:rsidP="007D3300">
                  <w:pPr>
                    <w:pStyle w:val="divdocumenttxtBoldParagraph"/>
                    <w:spacing w:after="80"/>
                    <w:jc w:val="both"/>
                    <w:rPr>
                      <w:rStyle w:val="divdocumentleft-boxdatetablesinglecolumn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degree"/>
                      <w:rFonts w:asciiTheme="minorHAnsi" w:eastAsia="Century Gothic" w:hAnsiTheme="minorHAnsi" w:cstheme="minorHAnsi"/>
                      <w:color w:val="343434"/>
                    </w:rPr>
                    <w:t>Master Of Business Administration</w:t>
                  </w:r>
                </w:p>
                <w:p w:rsidR="00887B7F" w:rsidRDefault="004F31E1" w:rsidP="007D3300">
                  <w:pPr>
                    <w:pStyle w:val="divdocumenttxtItl"/>
                    <w:jc w:val="both"/>
                    <w:rPr>
                      <w:rStyle w:val="divdocumenteducationjoblocation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  <w:proofErr w:type="spellStart"/>
                  <w:r w:rsidRPr="007D330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>Savitribai</w:t>
                  </w:r>
                  <w:proofErr w:type="spellEnd"/>
                  <w:r w:rsidRPr="007D330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D330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>Phule</w:t>
                  </w:r>
                  <w:proofErr w:type="spellEnd"/>
                  <w:r w:rsidRPr="007D330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D330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>Pune</w:t>
                  </w:r>
                  <w:proofErr w:type="spellEnd"/>
                  <w:r w:rsidRPr="007D330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 xml:space="preserve"> University </w:t>
                  </w:r>
                  <w:r w:rsidR="0076687E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>–</w:t>
                  </w:r>
                  <w:r w:rsidRPr="007D330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D3300">
                    <w:rPr>
                      <w:rStyle w:val="divdocumenteducationjoblocation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  <w:t>Pune</w:t>
                  </w:r>
                  <w:proofErr w:type="spellEnd"/>
                </w:p>
                <w:p w:rsidR="0076687E" w:rsidRPr="007D3300" w:rsidRDefault="0076687E" w:rsidP="007D3300">
                  <w:pPr>
                    <w:pStyle w:val="divdocumenttxtItl"/>
                    <w:jc w:val="both"/>
                    <w:rPr>
                      <w:rStyle w:val="divdocumentleft-boxdatetablesinglecolumn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</w:p>
              </w:tc>
            </w:tr>
          </w:tbl>
          <w:p w:rsidR="00887B7F" w:rsidRPr="007D3300" w:rsidRDefault="00887B7F" w:rsidP="007D3300">
            <w:pPr>
              <w:jc w:val="both"/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/>
            </w:tblPr>
            <w:tblGrid>
              <w:gridCol w:w="770"/>
              <w:gridCol w:w="6636"/>
            </w:tblGrid>
            <w:tr w:rsidR="00887B7F" w:rsidRPr="007D3300">
              <w:tc>
                <w:tcPr>
                  <w:tcW w:w="770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>
                        <wp:extent cx="368466" cy="368677"/>
                        <wp:effectExtent l="0" t="0" r="0" b="0"/>
                        <wp:docPr id="100005" name="Picture 10000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36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ivdocumentdivheadingsectiontitle"/>
                      <w:rFonts w:asciiTheme="minorHAnsi" w:eastAsia="Century Gothic" w:hAnsiTheme="minorHAnsi" w:cstheme="minorHAnsi"/>
                      <w:b/>
                      <w:bCs/>
                      <w:color w:val="003D74"/>
                      <w:sz w:val="32"/>
                      <w:szCs w:val="32"/>
                    </w:rPr>
                    <w:t>Manual Testing Skills</w:t>
                  </w:r>
                </w:p>
              </w:tc>
            </w:tr>
          </w:tbl>
          <w:p w:rsidR="000D7F25" w:rsidRPr="003950F6" w:rsidRDefault="000D7F25" w:rsidP="003950F6">
            <w:pPr>
              <w:pStyle w:val="TableParagraph"/>
              <w:numPr>
                <w:ilvl w:val="0"/>
                <w:numId w:val="23"/>
              </w:numPr>
              <w:tabs>
                <w:tab w:val="left" w:pos="815"/>
                <w:tab w:val="left" w:pos="816"/>
              </w:tabs>
              <w:jc w:val="both"/>
              <w:rPr>
                <w:rFonts w:asciiTheme="minorHAnsi" w:hAnsiTheme="minorHAnsi" w:cstheme="minorHAnsi"/>
                <w:sz w:val="24"/>
              </w:rPr>
            </w:pPr>
            <w:r w:rsidRPr="007D3300">
              <w:rPr>
                <w:rFonts w:asciiTheme="minorHAnsi" w:hAnsiTheme="minorHAnsi" w:cstheme="minorHAnsi"/>
                <w:sz w:val="24"/>
              </w:rPr>
              <w:t>Clear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Idea a</w:t>
            </w:r>
            <w:r w:rsidRPr="007D3300">
              <w:rPr>
                <w:rFonts w:asciiTheme="minorHAnsi" w:hAnsiTheme="minorHAnsi" w:cstheme="minorHAnsi"/>
                <w:sz w:val="24"/>
              </w:rPr>
              <w:t>bout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Software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Development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Life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Cycle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as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well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as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familiar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with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3950F6">
              <w:rPr>
                <w:rFonts w:asciiTheme="minorHAnsi" w:hAnsiTheme="minorHAnsi" w:cstheme="minorHAnsi"/>
                <w:b/>
                <w:sz w:val="24"/>
              </w:rPr>
              <w:t>Software</w:t>
            </w:r>
            <w:r w:rsidR="003950F6" w:rsidRP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3950F6">
              <w:rPr>
                <w:rFonts w:asciiTheme="minorHAnsi" w:hAnsiTheme="minorHAnsi" w:cstheme="minorHAnsi"/>
                <w:b/>
                <w:sz w:val="24"/>
              </w:rPr>
              <w:t>Testing</w:t>
            </w:r>
            <w:r w:rsidR="003950F6" w:rsidRP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3950F6">
              <w:rPr>
                <w:rFonts w:asciiTheme="minorHAnsi" w:hAnsiTheme="minorHAnsi" w:cstheme="minorHAnsi"/>
                <w:b/>
                <w:sz w:val="24"/>
              </w:rPr>
              <w:t>Life</w:t>
            </w:r>
            <w:r w:rsidR="003950F6" w:rsidRP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3950F6">
              <w:rPr>
                <w:rFonts w:asciiTheme="minorHAnsi" w:hAnsiTheme="minorHAnsi" w:cstheme="minorHAnsi"/>
                <w:b/>
                <w:sz w:val="24"/>
              </w:rPr>
              <w:t>Cycle.</w:t>
            </w:r>
          </w:p>
          <w:p w:rsidR="000D7F25" w:rsidRPr="007D3300" w:rsidRDefault="000D7F25" w:rsidP="007D3300">
            <w:pPr>
              <w:pStyle w:val="TableParagraph"/>
              <w:numPr>
                <w:ilvl w:val="0"/>
                <w:numId w:val="23"/>
              </w:numPr>
              <w:tabs>
                <w:tab w:val="left" w:pos="815"/>
                <w:tab w:val="left" w:pos="816"/>
              </w:tabs>
              <w:jc w:val="both"/>
              <w:rPr>
                <w:rFonts w:asciiTheme="minorHAnsi" w:hAnsiTheme="minorHAnsi" w:cstheme="minorHAnsi"/>
                <w:sz w:val="24"/>
              </w:rPr>
            </w:pPr>
            <w:r w:rsidRPr="007D3300">
              <w:rPr>
                <w:rFonts w:asciiTheme="minorHAnsi" w:hAnsiTheme="minorHAnsi" w:cstheme="minorHAnsi"/>
                <w:sz w:val="24"/>
              </w:rPr>
              <w:t>Good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experience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in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analyzing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the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User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stories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in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Sprint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Backlog</w:t>
            </w:r>
            <w:proofErr w:type="gramStart"/>
            <w:r w:rsidRPr="007D3300">
              <w:rPr>
                <w:rFonts w:asciiTheme="minorHAnsi" w:hAnsiTheme="minorHAnsi" w:cstheme="minorHAnsi"/>
                <w:sz w:val="24"/>
              </w:rPr>
              <w:t>..</w:t>
            </w:r>
            <w:proofErr w:type="gramEnd"/>
          </w:p>
          <w:p w:rsidR="000D7F25" w:rsidRPr="007D3300" w:rsidRDefault="000D7F25" w:rsidP="007D3300">
            <w:pPr>
              <w:pStyle w:val="TableParagraph"/>
              <w:numPr>
                <w:ilvl w:val="0"/>
                <w:numId w:val="23"/>
              </w:numPr>
              <w:tabs>
                <w:tab w:val="left" w:pos="815"/>
                <w:tab w:val="left" w:pos="816"/>
              </w:tabs>
              <w:jc w:val="both"/>
              <w:rPr>
                <w:rFonts w:asciiTheme="minorHAnsi" w:hAnsiTheme="minorHAnsi" w:cstheme="minorHAnsi"/>
                <w:sz w:val="24"/>
              </w:rPr>
            </w:pPr>
            <w:r w:rsidRPr="007D3300">
              <w:rPr>
                <w:rFonts w:asciiTheme="minorHAnsi" w:hAnsiTheme="minorHAnsi" w:cstheme="minorHAnsi"/>
                <w:sz w:val="24"/>
              </w:rPr>
              <w:t>Actively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 xml:space="preserve">involved in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System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Integration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proofErr w:type="gramStart"/>
            <w:r w:rsidRPr="007D3300">
              <w:rPr>
                <w:rFonts w:asciiTheme="minorHAnsi" w:hAnsiTheme="minorHAnsi" w:cstheme="minorHAnsi"/>
                <w:b/>
                <w:sz w:val="24"/>
              </w:rPr>
              <w:t>Testing(</w:t>
            </w:r>
            <w:proofErr w:type="gramEnd"/>
            <w:r w:rsidRPr="007D3300">
              <w:rPr>
                <w:rFonts w:asciiTheme="minorHAnsi" w:hAnsiTheme="minorHAnsi" w:cstheme="minorHAnsi"/>
                <w:b/>
                <w:sz w:val="24"/>
              </w:rPr>
              <w:t>SIT)</w:t>
            </w:r>
            <w:r w:rsidRPr="007D3300">
              <w:rPr>
                <w:rFonts w:asciiTheme="minorHAnsi" w:hAnsiTheme="minorHAnsi" w:cstheme="minorHAnsi"/>
                <w:sz w:val="24"/>
              </w:rPr>
              <w:t>.</w:t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Strong </w:t>
            </w:r>
            <w:proofErr w:type="gramStart"/>
            <w:r w:rsidRPr="007D3300">
              <w:rPr>
                <w:rFonts w:asciiTheme="minorHAnsi" w:hAnsiTheme="minorHAnsi" w:cstheme="minorHAnsi"/>
              </w:rPr>
              <w:t xml:space="preserve">background in </w:t>
            </w:r>
            <w:r w:rsidRPr="007D3300">
              <w:rPr>
                <w:rFonts w:asciiTheme="minorHAnsi" w:hAnsiTheme="minorHAnsi" w:cstheme="minorHAnsi"/>
                <w:b/>
              </w:rPr>
              <w:t>manual</w:t>
            </w:r>
            <w:r w:rsidR="003950F6">
              <w:rPr>
                <w:rFonts w:asciiTheme="minorHAnsi" w:hAnsiTheme="minorHAnsi" w:cstheme="minorHAnsi"/>
                <w:b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</w:rPr>
              <w:t>testing</w:t>
            </w:r>
            <w:r w:rsidRPr="007D3300">
              <w:rPr>
                <w:rFonts w:asciiTheme="minorHAnsi" w:hAnsiTheme="minorHAnsi" w:cstheme="minorHAnsi"/>
              </w:rPr>
              <w:t>, with the ability to plan, design</w:t>
            </w:r>
            <w:proofErr w:type="gramEnd"/>
            <w:r w:rsidRPr="007D3300">
              <w:rPr>
                <w:rFonts w:asciiTheme="minorHAnsi" w:hAnsiTheme="minorHAnsi" w:cstheme="minorHAnsi"/>
              </w:rPr>
              <w:t>, and execute test cases.</w:t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Strong and professional work ethics and time management skills to deliver results and meet challenging deadlines.</w:t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Hands-on experience with both </w:t>
            </w:r>
            <w:r w:rsidRPr="007D3300">
              <w:rPr>
                <w:rFonts w:asciiTheme="minorHAnsi" w:hAnsiTheme="minorHAnsi" w:cstheme="minorHAnsi"/>
                <w:b/>
              </w:rPr>
              <w:t>whitebox</w:t>
            </w:r>
            <w:r w:rsidRPr="007D3300">
              <w:rPr>
                <w:rFonts w:asciiTheme="minorHAnsi" w:hAnsiTheme="minorHAnsi" w:cstheme="minorHAnsi"/>
              </w:rPr>
              <w:t xml:space="preserve"> and </w:t>
            </w:r>
            <w:r w:rsidRPr="007D3300">
              <w:rPr>
                <w:rFonts w:asciiTheme="minorHAnsi" w:hAnsiTheme="minorHAnsi" w:cstheme="minorHAnsi"/>
                <w:b/>
              </w:rPr>
              <w:t>blackboxtesting.</w:t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  <w:b/>
              </w:rPr>
            </w:pPr>
            <w:r w:rsidRPr="007D3300">
              <w:rPr>
                <w:rFonts w:asciiTheme="minorHAnsi" w:hAnsiTheme="minorHAnsi" w:cstheme="minorHAnsi"/>
              </w:rPr>
              <w:t xml:space="preserve">Proven work experience in </w:t>
            </w:r>
            <w:r w:rsidRPr="007D3300">
              <w:rPr>
                <w:rFonts w:asciiTheme="minorHAnsi" w:hAnsiTheme="minorHAnsi" w:cstheme="minorHAnsi"/>
                <w:b/>
              </w:rPr>
              <w:t>software quality assurance.</w:t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tabs>
                <w:tab w:val="left" w:pos="5385"/>
              </w:tabs>
              <w:jc w:val="both"/>
              <w:rPr>
                <w:rFonts w:asciiTheme="minorHAnsi" w:hAnsiTheme="minorHAnsi" w:cstheme="minorHAnsi"/>
                <w:b/>
              </w:rPr>
            </w:pPr>
            <w:r w:rsidRPr="007D3300">
              <w:rPr>
                <w:rFonts w:asciiTheme="minorHAnsi" w:hAnsiTheme="minorHAnsi" w:cstheme="minorHAnsi"/>
              </w:rPr>
              <w:t xml:space="preserve">Proven work experience in </w:t>
            </w:r>
            <w:r w:rsidRPr="007D3300">
              <w:rPr>
                <w:rFonts w:asciiTheme="minorHAnsi" w:hAnsiTheme="minorHAnsi" w:cstheme="minorHAnsi"/>
                <w:b/>
              </w:rPr>
              <w:t>software development.</w:t>
            </w:r>
            <w:r w:rsidRPr="007D3300">
              <w:rPr>
                <w:rFonts w:asciiTheme="minorHAnsi" w:hAnsiTheme="minorHAnsi" w:cstheme="minorHAnsi"/>
                <w:b/>
              </w:rPr>
              <w:tab/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tabs>
                <w:tab w:val="left" w:pos="7230"/>
              </w:tabs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Strong knowledge of software </w:t>
            </w:r>
            <w:r w:rsidRPr="007D3300">
              <w:rPr>
                <w:rFonts w:asciiTheme="minorHAnsi" w:hAnsiTheme="minorHAnsi" w:cstheme="minorHAnsi"/>
                <w:b/>
              </w:rPr>
              <w:t>QA</w:t>
            </w:r>
            <w:r w:rsidRPr="007D3300">
              <w:rPr>
                <w:rFonts w:asciiTheme="minorHAnsi" w:hAnsiTheme="minorHAnsi" w:cstheme="minorHAnsi"/>
              </w:rPr>
              <w:t xml:space="preserve"> </w:t>
            </w:r>
            <w:proofErr w:type="gramStart"/>
            <w:r w:rsidRPr="007D3300">
              <w:rPr>
                <w:rFonts w:asciiTheme="minorHAnsi" w:hAnsiTheme="minorHAnsi" w:cstheme="minorHAnsi"/>
              </w:rPr>
              <w:t>methodologies,</w:t>
            </w:r>
            <w:proofErr w:type="gramEnd"/>
            <w:r w:rsidRPr="007D3300">
              <w:rPr>
                <w:rFonts w:asciiTheme="minorHAnsi" w:hAnsiTheme="minorHAnsi" w:cstheme="minorHAnsi"/>
              </w:rPr>
              <w:t xml:space="preserve"> tools and processes.</w:t>
            </w:r>
            <w:r w:rsidRPr="007D3300">
              <w:rPr>
                <w:rFonts w:asciiTheme="minorHAnsi" w:hAnsiTheme="minorHAnsi" w:cstheme="minorHAnsi"/>
              </w:rPr>
              <w:tab/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Experience in writing clear, concise and comprehensive test plans and test cases.</w:t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  <w:b/>
              </w:rPr>
            </w:pPr>
            <w:r w:rsidRPr="007D3300">
              <w:rPr>
                <w:rFonts w:asciiTheme="minorHAnsi" w:hAnsiTheme="minorHAnsi" w:cstheme="minorHAnsi"/>
              </w:rPr>
              <w:t xml:space="preserve">Exposure to </w:t>
            </w:r>
            <w:r w:rsidRPr="007D3300">
              <w:rPr>
                <w:rFonts w:asciiTheme="minorHAnsi" w:hAnsiTheme="minorHAnsi" w:cstheme="minorHAnsi"/>
                <w:b/>
              </w:rPr>
              <w:t>Web</w:t>
            </w:r>
            <w:r w:rsidR="005D3ADC">
              <w:rPr>
                <w:rFonts w:asciiTheme="minorHAnsi" w:hAnsiTheme="minorHAnsi" w:cstheme="minorHAnsi"/>
                <w:b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</w:rPr>
              <w:t xml:space="preserve">Services, </w:t>
            </w:r>
            <w:proofErr w:type="gramStart"/>
            <w:r w:rsidRPr="007D3300">
              <w:rPr>
                <w:rFonts w:asciiTheme="minorHAnsi" w:hAnsiTheme="minorHAnsi" w:cstheme="minorHAnsi"/>
                <w:b/>
              </w:rPr>
              <w:t>REST ,</w:t>
            </w:r>
            <w:proofErr w:type="gramEnd"/>
            <w:r w:rsidR="003950F6">
              <w:rPr>
                <w:rFonts w:asciiTheme="minorHAnsi" w:hAnsiTheme="minorHAnsi" w:cstheme="minorHAnsi"/>
                <w:b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</w:rPr>
              <w:t>API Testing.</w:t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tabs>
                <w:tab w:val="right" w:pos="9026"/>
              </w:tabs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Ability to take ownership to identify and resolve issues, towards successful conclusions.</w:t>
            </w:r>
            <w:r w:rsidRPr="007D3300">
              <w:rPr>
                <w:rFonts w:asciiTheme="minorHAnsi" w:hAnsiTheme="minorHAnsi" w:cstheme="minorHAnsi"/>
              </w:rPr>
              <w:tab/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Excellent written communication skills and Good analytical reasoning.</w:t>
            </w:r>
          </w:p>
          <w:p w:rsidR="000D7F25" w:rsidRPr="007D3300" w:rsidRDefault="000D7F25" w:rsidP="007D3300">
            <w:pPr>
              <w:pStyle w:val="TableParagraph"/>
              <w:numPr>
                <w:ilvl w:val="0"/>
                <w:numId w:val="23"/>
              </w:numPr>
              <w:tabs>
                <w:tab w:val="left" w:pos="815"/>
                <w:tab w:val="left" w:pos="816"/>
              </w:tabs>
              <w:jc w:val="both"/>
              <w:rPr>
                <w:rFonts w:asciiTheme="minorHAnsi" w:hAnsiTheme="minorHAnsi" w:cstheme="minorHAnsi"/>
                <w:sz w:val="24"/>
              </w:rPr>
            </w:pPr>
            <w:r w:rsidRPr="007D3300">
              <w:rPr>
                <w:rFonts w:asciiTheme="minorHAnsi" w:hAnsiTheme="minorHAnsi" w:cstheme="minorHAnsi"/>
                <w:sz w:val="24"/>
              </w:rPr>
              <w:t>Participate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in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Scrum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meeting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to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discuss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about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project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progress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report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every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day.</w:t>
            </w:r>
          </w:p>
          <w:p w:rsidR="000D7F25" w:rsidRPr="007D3300" w:rsidRDefault="000D7F25" w:rsidP="007D3300">
            <w:pPr>
              <w:pStyle w:val="TableParagraph"/>
              <w:numPr>
                <w:ilvl w:val="0"/>
                <w:numId w:val="23"/>
              </w:numPr>
              <w:tabs>
                <w:tab w:val="left" w:pos="815"/>
                <w:tab w:val="left" w:pos="816"/>
              </w:tabs>
              <w:jc w:val="both"/>
              <w:rPr>
                <w:rFonts w:asciiTheme="minorHAnsi" w:hAnsiTheme="minorHAnsi" w:cstheme="minorHAnsi"/>
                <w:sz w:val="24"/>
              </w:rPr>
            </w:pPr>
            <w:r w:rsidRPr="007D3300">
              <w:rPr>
                <w:rFonts w:asciiTheme="minorHAnsi" w:hAnsiTheme="minorHAnsi" w:cstheme="minorHAnsi"/>
                <w:sz w:val="24"/>
              </w:rPr>
              <w:t>Execute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the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test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case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to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meet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customer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requirement.</w:t>
            </w:r>
          </w:p>
          <w:p w:rsidR="000D7F25" w:rsidRPr="007D3300" w:rsidRDefault="000D7F25" w:rsidP="007D3300">
            <w:pPr>
              <w:pStyle w:val="TableParagraph"/>
              <w:numPr>
                <w:ilvl w:val="0"/>
                <w:numId w:val="23"/>
              </w:numPr>
              <w:tabs>
                <w:tab w:val="left" w:pos="827"/>
                <w:tab w:val="left" w:pos="828"/>
              </w:tabs>
              <w:ind w:right="193"/>
              <w:jc w:val="both"/>
              <w:rPr>
                <w:rFonts w:asciiTheme="minorHAnsi" w:hAnsiTheme="minorHAnsi" w:cstheme="minorHAnsi"/>
                <w:b/>
                <w:sz w:val="24"/>
              </w:rPr>
            </w:pPr>
            <w:r w:rsidRPr="007D3300">
              <w:rPr>
                <w:rFonts w:asciiTheme="minorHAnsi" w:hAnsiTheme="minorHAnsi" w:cstheme="minorHAnsi"/>
                <w:sz w:val="24"/>
              </w:rPr>
              <w:t>Have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performed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functional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proofErr w:type="gramStart"/>
            <w:r w:rsidRPr="007D3300">
              <w:rPr>
                <w:rFonts w:asciiTheme="minorHAnsi" w:hAnsiTheme="minorHAnsi" w:cstheme="minorHAnsi"/>
                <w:b/>
                <w:sz w:val="24"/>
              </w:rPr>
              <w:t>testing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,</w:t>
            </w:r>
            <w:proofErr w:type="gramEnd"/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system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testing,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system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integration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testing,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ad-hoc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testing, sanity testing, regression testing.</w:t>
            </w:r>
          </w:p>
          <w:p w:rsidR="000D7F25" w:rsidRPr="007D3300" w:rsidRDefault="000D7F25" w:rsidP="007D3300">
            <w:pPr>
              <w:pStyle w:val="TableParagraph"/>
              <w:numPr>
                <w:ilvl w:val="0"/>
                <w:numId w:val="23"/>
              </w:numPr>
              <w:tabs>
                <w:tab w:val="left" w:pos="815"/>
                <w:tab w:val="left" w:pos="816"/>
              </w:tabs>
              <w:jc w:val="both"/>
              <w:rPr>
                <w:rFonts w:asciiTheme="minorHAnsi" w:hAnsiTheme="minorHAnsi" w:cstheme="minorHAnsi"/>
                <w:sz w:val="24"/>
              </w:rPr>
            </w:pPr>
            <w:r w:rsidRPr="007D3300">
              <w:rPr>
                <w:rFonts w:asciiTheme="minorHAnsi" w:hAnsiTheme="minorHAnsi" w:cstheme="minorHAnsi"/>
                <w:sz w:val="24"/>
              </w:rPr>
              <w:t>Analyzed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Test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Scenarios,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design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Test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cases,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and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defect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analysis</w:t>
            </w:r>
            <w:r w:rsidRPr="007D3300">
              <w:rPr>
                <w:rFonts w:asciiTheme="minorHAnsi" w:hAnsiTheme="minorHAnsi" w:cstheme="minorHAnsi"/>
                <w:sz w:val="24"/>
              </w:rPr>
              <w:t>,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lastRenderedPageBreak/>
              <w:t>defect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report</w:t>
            </w:r>
            <w:r w:rsidRPr="007D3300">
              <w:rPr>
                <w:rFonts w:asciiTheme="minorHAnsi" w:hAnsiTheme="minorHAnsi" w:cstheme="minorHAnsi"/>
                <w:sz w:val="24"/>
              </w:rPr>
              <w:t>.</w:t>
            </w:r>
          </w:p>
          <w:p w:rsidR="000D7F25" w:rsidRPr="007D3300" w:rsidRDefault="000D7F25" w:rsidP="007D3300">
            <w:pPr>
              <w:pStyle w:val="TableParagraph"/>
              <w:numPr>
                <w:ilvl w:val="0"/>
                <w:numId w:val="23"/>
              </w:numPr>
              <w:tabs>
                <w:tab w:val="left" w:pos="815"/>
                <w:tab w:val="left" w:pos="816"/>
              </w:tabs>
              <w:jc w:val="both"/>
              <w:rPr>
                <w:rFonts w:asciiTheme="minorHAnsi" w:hAnsiTheme="minorHAnsi" w:cstheme="minorHAnsi"/>
                <w:sz w:val="24"/>
              </w:rPr>
            </w:pPr>
            <w:r w:rsidRPr="007D3300">
              <w:rPr>
                <w:rFonts w:asciiTheme="minorHAnsi" w:hAnsiTheme="minorHAnsi" w:cstheme="minorHAnsi"/>
                <w:sz w:val="24"/>
              </w:rPr>
              <w:t>Implemented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Agile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 xml:space="preserve">Methodology </w:t>
            </w:r>
            <w:r w:rsidRPr="007D3300">
              <w:rPr>
                <w:rFonts w:asciiTheme="minorHAnsi" w:hAnsiTheme="minorHAnsi" w:cstheme="minorHAnsi"/>
                <w:sz w:val="24"/>
              </w:rPr>
              <w:t>process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in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the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project</w:t>
            </w:r>
          </w:p>
          <w:p w:rsidR="000D7F25" w:rsidRPr="007D3300" w:rsidRDefault="000D7F25" w:rsidP="007D3300">
            <w:pPr>
              <w:pStyle w:val="TableParagraph"/>
              <w:numPr>
                <w:ilvl w:val="0"/>
                <w:numId w:val="23"/>
              </w:numPr>
              <w:tabs>
                <w:tab w:val="left" w:pos="815"/>
                <w:tab w:val="left" w:pos="816"/>
              </w:tabs>
              <w:jc w:val="both"/>
              <w:rPr>
                <w:rFonts w:asciiTheme="minorHAnsi" w:hAnsiTheme="minorHAnsi" w:cstheme="minorHAnsi"/>
                <w:sz w:val="24"/>
              </w:rPr>
            </w:pPr>
            <w:r w:rsidRPr="007D3300">
              <w:rPr>
                <w:rFonts w:asciiTheme="minorHAnsi" w:hAnsiTheme="minorHAnsi" w:cstheme="minorHAnsi"/>
                <w:sz w:val="24"/>
              </w:rPr>
              <w:t>Prepared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weekly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status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Report</w:t>
            </w:r>
            <w:r w:rsidRPr="007D3300">
              <w:rPr>
                <w:rFonts w:asciiTheme="minorHAnsi" w:hAnsiTheme="minorHAnsi" w:cstheme="minorHAnsi"/>
                <w:sz w:val="24"/>
              </w:rPr>
              <w:t>.</w:t>
            </w:r>
          </w:p>
          <w:p w:rsidR="000D7F25" w:rsidRPr="007D3300" w:rsidRDefault="000D7F25" w:rsidP="007D3300">
            <w:pPr>
              <w:pStyle w:val="TableParagraph"/>
              <w:numPr>
                <w:ilvl w:val="0"/>
                <w:numId w:val="23"/>
              </w:numPr>
              <w:tabs>
                <w:tab w:val="left" w:pos="815"/>
                <w:tab w:val="left" w:pos="816"/>
              </w:tabs>
              <w:jc w:val="both"/>
              <w:rPr>
                <w:rFonts w:asciiTheme="minorHAnsi" w:hAnsiTheme="minorHAnsi" w:cstheme="minorHAnsi"/>
                <w:sz w:val="24"/>
              </w:rPr>
            </w:pPr>
            <w:r w:rsidRPr="007D3300">
              <w:rPr>
                <w:rFonts w:asciiTheme="minorHAnsi" w:hAnsiTheme="minorHAnsi" w:cstheme="minorHAnsi"/>
                <w:sz w:val="24"/>
              </w:rPr>
              <w:t>Design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the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Traceability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 xml:space="preserve">Matrix </w:t>
            </w:r>
            <w:r w:rsidRPr="007D3300">
              <w:rPr>
                <w:rFonts w:asciiTheme="minorHAnsi" w:hAnsiTheme="minorHAnsi" w:cstheme="minorHAnsi"/>
                <w:sz w:val="24"/>
              </w:rPr>
              <w:t>to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map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Business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Requirements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with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test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Case.</w:t>
            </w:r>
          </w:p>
          <w:p w:rsidR="000D7F25" w:rsidRPr="007D3300" w:rsidRDefault="000D7F25" w:rsidP="007D3300">
            <w:pPr>
              <w:pStyle w:val="TableParagraph"/>
              <w:numPr>
                <w:ilvl w:val="0"/>
                <w:numId w:val="23"/>
              </w:numPr>
              <w:tabs>
                <w:tab w:val="left" w:pos="827"/>
                <w:tab w:val="left" w:pos="828"/>
              </w:tabs>
              <w:jc w:val="both"/>
              <w:rPr>
                <w:rFonts w:asciiTheme="minorHAnsi" w:hAnsiTheme="minorHAnsi" w:cstheme="minorHAnsi"/>
                <w:sz w:val="24"/>
              </w:rPr>
            </w:pPr>
            <w:r w:rsidRPr="007D3300">
              <w:rPr>
                <w:rFonts w:asciiTheme="minorHAnsi" w:hAnsiTheme="minorHAnsi" w:cstheme="minorHAnsi"/>
                <w:b/>
                <w:sz w:val="24"/>
              </w:rPr>
              <w:t>Defect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life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b/>
                <w:sz w:val="24"/>
              </w:rPr>
              <w:t>cycle management</w:t>
            </w:r>
            <w:r w:rsidR="003950F6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and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bug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reporting.</w:t>
            </w:r>
          </w:p>
          <w:p w:rsidR="000D7F25" w:rsidRPr="007D3300" w:rsidRDefault="000D7F25" w:rsidP="007D3300">
            <w:pPr>
              <w:pStyle w:val="TableParagraph"/>
              <w:numPr>
                <w:ilvl w:val="0"/>
                <w:numId w:val="23"/>
              </w:numPr>
              <w:tabs>
                <w:tab w:val="left" w:pos="827"/>
                <w:tab w:val="left" w:pos="828"/>
              </w:tabs>
              <w:jc w:val="both"/>
              <w:rPr>
                <w:rFonts w:asciiTheme="minorHAnsi" w:hAnsiTheme="minorHAnsi" w:cstheme="minorHAnsi"/>
                <w:sz w:val="24"/>
              </w:rPr>
            </w:pPr>
            <w:r w:rsidRPr="007D3300">
              <w:rPr>
                <w:rFonts w:asciiTheme="minorHAnsi" w:hAnsiTheme="minorHAnsi" w:cstheme="minorHAnsi"/>
                <w:sz w:val="24"/>
              </w:rPr>
              <w:t>Effective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communication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with</w:t>
            </w:r>
            <w:r w:rsidR="003950F6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7D3300">
              <w:rPr>
                <w:rFonts w:asciiTheme="minorHAnsi" w:hAnsiTheme="minorHAnsi" w:cstheme="minorHAnsi"/>
                <w:sz w:val="24"/>
              </w:rPr>
              <w:t>Team.</w:t>
            </w:r>
          </w:p>
          <w:p w:rsidR="000D7F25" w:rsidRPr="007D3300" w:rsidRDefault="003950F6" w:rsidP="007D3300">
            <w:pPr>
              <w:numPr>
                <w:ilvl w:val="0"/>
                <w:numId w:val="23"/>
              </w:numPr>
              <w:autoSpaceDE w:val="0"/>
              <w:autoSpaceDN w:val="0"/>
              <w:ind w:right="782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Involved </w:t>
            </w:r>
            <w:r w:rsidR="000D7F25" w:rsidRPr="007D3300">
              <w:rPr>
                <w:rFonts w:asciiTheme="minorHAnsi" w:hAnsiTheme="minorHAnsi" w:cstheme="minorHAnsi"/>
              </w:rPr>
              <w:t>in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0D7F25" w:rsidRPr="007D3300">
              <w:rPr>
                <w:rFonts w:asciiTheme="minorHAnsi" w:hAnsiTheme="minorHAnsi" w:cstheme="minorHAnsi"/>
              </w:rPr>
              <w:t>delivery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0D7F25" w:rsidRPr="007D3300">
              <w:rPr>
                <w:rFonts w:asciiTheme="minorHAnsi" w:hAnsiTheme="minorHAnsi" w:cstheme="minorHAnsi"/>
              </w:rPr>
              <w:t>reports like Daily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0D7F25" w:rsidRPr="007D3300">
              <w:rPr>
                <w:rFonts w:asciiTheme="minorHAnsi" w:hAnsiTheme="minorHAnsi" w:cstheme="minorHAnsi"/>
              </w:rPr>
              <w:t>Status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0D7F25" w:rsidRPr="007D3300">
              <w:rPr>
                <w:rFonts w:asciiTheme="minorHAnsi" w:hAnsiTheme="minorHAnsi" w:cstheme="minorHAnsi"/>
              </w:rPr>
              <w:t>Reports, Weekly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0D7F25" w:rsidRPr="007D3300">
              <w:rPr>
                <w:rFonts w:asciiTheme="minorHAnsi" w:hAnsiTheme="minorHAnsi" w:cstheme="minorHAnsi"/>
              </w:rPr>
              <w:t>Status Reports.</w:t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autoSpaceDE w:val="0"/>
              <w:autoSpaceDN w:val="0"/>
              <w:ind w:right="782"/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Well acquainted with </w:t>
            </w:r>
            <w:r w:rsidRPr="007D3300">
              <w:rPr>
                <w:rFonts w:asciiTheme="minorHAnsi" w:hAnsiTheme="minorHAnsi" w:cstheme="minorHAnsi"/>
                <w:b/>
              </w:rPr>
              <w:t xml:space="preserve">Software Development Life Cycle </w:t>
            </w:r>
            <w:r w:rsidRPr="007D3300">
              <w:rPr>
                <w:rFonts w:asciiTheme="minorHAnsi" w:hAnsiTheme="minorHAnsi" w:cstheme="minorHAnsi"/>
              </w:rPr>
              <w:t>&amp;</w:t>
            </w:r>
            <w:r w:rsidRPr="007D3300">
              <w:rPr>
                <w:rFonts w:asciiTheme="minorHAnsi" w:hAnsiTheme="minorHAnsi" w:cstheme="minorHAnsi"/>
                <w:b/>
              </w:rPr>
              <w:t>Software Test Life Cycle.</w:t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autoSpaceDE w:val="0"/>
              <w:autoSpaceDN w:val="0"/>
              <w:ind w:right="782"/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Involved in writing Test cases and </w:t>
            </w:r>
            <w:proofErr w:type="gramStart"/>
            <w:r w:rsidRPr="007D3300">
              <w:rPr>
                <w:rFonts w:asciiTheme="minorHAnsi" w:hAnsiTheme="minorHAnsi" w:cstheme="minorHAnsi"/>
              </w:rPr>
              <w:t>Executing</w:t>
            </w:r>
            <w:proofErr w:type="gramEnd"/>
            <w:r w:rsidRPr="007D3300">
              <w:rPr>
                <w:rFonts w:asciiTheme="minorHAnsi" w:hAnsiTheme="minorHAnsi" w:cstheme="minorHAnsi"/>
              </w:rPr>
              <w:t xml:space="preserve"> the test cases.</w:t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autoSpaceDE w:val="0"/>
              <w:autoSpaceDN w:val="0"/>
              <w:ind w:right="782"/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Involved in </w:t>
            </w:r>
            <w:r w:rsidRPr="007D3300">
              <w:rPr>
                <w:rFonts w:asciiTheme="minorHAnsi" w:hAnsiTheme="minorHAnsi" w:cstheme="minorHAnsi"/>
                <w:b/>
              </w:rPr>
              <w:t>Functional, Integration, System, Smoke and Sanity Testing</w:t>
            </w:r>
            <w:r w:rsidRPr="007D3300">
              <w:rPr>
                <w:rFonts w:asciiTheme="minorHAnsi" w:hAnsiTheme="minorHAnsi" w:cstheme="minorHAnsi"/>
              </w:rPr>
              <w:t>.</w:t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autoSpaceDE w:val="0"/>
              <w:autoSpaceDN w:val="0"/>
              <w:ind w:right="782"/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Extensive experience in </w:t>
            </w:r>
            <w:r w:rsidRPr="007D3300">
              <w:rPr>
                <w:rFonts w:asciiTheme="minorHAnsi" w:hAnsiTheme="minorHAnsi" w:cstheme="minorHAnsi"/>
                <w:b/>
              </w:rPr>
              <w:t>Black boxTesting</w:t>
            </w:r>
            <w:r w:rsidRPr="007D3300">
              <w:rPr>
                <w:rFonts w:asciiTheme="minorHAnsi" w:hAnsiTheme="minorHAnsi" w:cstheme="minorHAnsi"/>
              </w:rPr>
              <w:t>.</w:t>
            </w:r>
          </w:p>
          <w:p w:rsidR="000D7F25" w:rsidRPr="007D3300" w:rsidRDefault="000D7F25" w:rsidP="007D3300">
            <w:pPr>
              <w:numPr>
                <w:ilvl w:val="0"/>
                <w:numId w:val="23"/>
              </w:numPr>
              <w:autoSpaceDE w:val="0"/>
              <w:autoSpaceDN w:val="0"/>
              <w:ind w:right="782"/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Extensive working knowledge in Structured Query Language (</w:t>
            </w:r>
            <w:r w:rsidRPr="007D3300">
              <w:rPr>
                <w:rFonts w:asciiTheme="minorHAnsi" w:hAnsiTheme="minorHAnsi" w:cstheme="minorHAnsi"/>
                <w:b/>
              </w:rPr>
              <w:t>SQL)</w:t>
            </w:r>
            <w:r w:rsidRPr="007D3300">
              <w:rPr>
                <w:rFonts w:asciiTheme="minorHAnsi" w:hAnsiTheme="minorHAnsi" w:cstheme="minorHAnsi"/>
              </w:rPr>
              <w:t>.</w:t>
            </w: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/>
            </w:tblPr>
            <w:tblGrid>
              <w:gridCol w:w="770"/>
              <w:gridCol w:w="6636"/>
            </w:tblGrid>
            <w:tr w:rsidR="000D7F25" w:rsidRPr="007D3300" w:rsidTr="004F31E1">
              <w:tc>
                <w:tcPr>
                  <w:tcW w:w="770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0D7F25" w:rsidRPr="007D3300" w:rsidRDefault="000D7F25" w:rsidP="007D3300">
                  <w:pPr>
                    <w:jc w:val="both"/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>
                        <wp:extent cx="368466" cy="368677"/>
                        <wp:effectExtent l="0" t="0" r="0" b="0"/>
                        <wp:docPr id="2" name="Picture 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36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0D7F25" w:rsidRPr="007D3300" w:rsidRDefault="000D7F25" w:rsidP="007D3300">
                  <w:pPr>
                    <w:jc w:val="both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ivdocumentdivheadingsectiontitle"/>
                      <w:rFonts w:asciiTheme="minorHAnsi" w:eastAsia="Century Gothic" w:hAnsiTheme="minorHAnsi" w:cstheme="minorHAnsi"/>
                      <w:b/>
                      <w:bCs/>
                      <w:color w:val="003D74"/>
                      <w:sz w:val="32"/>
                      <w:szCs w:val="32"/>
                    </w:rPr>
                    <w:t>Automation Testing Skills</w:t>
                  </w:r>
                </w:p>
              </w:tc>
            </w:tr>
          </w:tbl>
          <w:p w:rsidR="000D7F25" w:rsidRPr="002862ED" w:rsidRDefault="000D7F25" w:rsidP="002862ED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Experience in automation testing tools like </w:t>
            </w:r>
            <w:r w:rsidRPr="007D3300">
              <w:rPr>
                <w:rFonts w:asciiTheme="minorHAnsi" w:hAnsiTheme="minorHAnsi" w:cstheme="minorHAnsi"/>
                <w:b/>
              </w:rPr>
              <w:t>Selenium (Web Driver)</w:t>
            </w:r>
            <w:r w:rsidRPr="007D3300">
              <w:rPr>
                <w:rFonts w:asciiTheme="minorHAnsi" w:hAnsiTheme="minorHAnsi" w:cstheme="minorHAnsi"/>
              </w:rPr>
              <w:t>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Experience in writing </w:t>
            </w:r>
            <w:proofErr w:type="spellStart"/>
            <w:r w:rsidRPr="007D3300">
              <w:rPr>
                <w:rFonts w:asciiTheme="minorHAnsi" w:hAnsiTheme="minorHAnsi" w:cstheme="minorHAnsi"/>
                <w:b/>
              </w:rPr>
              <w:t>xpath</w:t>
            </w:r>
            <w:proofErr w:type="spellEnd"/>
            <w:r w:rsidRPr="007D3300">
              <w:rPr>
                <w:rFonts w:asciiTheme="minorHAnsi" w:hAnsiTheme="minorHAnsi" w:cstheme="minorHAnsi"/>
              </w:rPr>
              <w:t xml:space="preserve"> for Dynamic Object.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Experienced in Write the </w:t>
            </w:r>
            <w:r w:rsidRPr="007D3300">
              <w:rPr>
                <w:rFonts w:asciiTheme="minorHAnsi" w:hAnsiTheme="minorHAnsi" w:cstheme="minorHAnsi"/>
                <w:b/>
              </w:rPr>
              <w:t>Automation</w:t>
            </w:r>
            <w:r w:rsidRPr="007D3300">
              <w:rPr>
                <w:rFonts w:asciiTheme="minorHAnsi" w:hAnsiTheme="minorHAnsi" w:cstheme="minorHAnsi"/>
              </w:rPr>
              <w:t xml:space="preserve"> Test Script.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Execute the Test Script in </w:t>
            </w:r>
            <w:r w:rsidRPr="007D3300">
              <w:rPr>
                <w:rFonts w:asciiTheme="minorHAnsi" w:hAnsiTheme="minorHAnsi" w:cstheme="minorHAnsi"/>
                <w:b/>
              </w:rPr>
              <w:t>Firefox</w:t>
            </w:r>
            <w:r w:rsidRPr="007D3300">
              <w:rPr>
                <w:rFonts w:asciiTheme="minorHAnsi" w:hAnsiTheme="minorHAnsi" w:cstheme="minorHAnsi"/>
              </w:rPr>
              <w:t xml:space="preserve">, </w:t>
            </w:r>
            <w:r w:rsidRPr="007D3300">
              <w:rPr>
                <w:rFonts w:asciiTheme="minorHAnsi" w:hAnsiTheme="minorHAnsi" w:cstheme="minorHAnsi"/>
                <w:b/>
              </w:rPr>
              <w:t>IE</w:t>
            </w:r>
            <w:r w:rsidRPr="007D3300">
              <w:rPr>
                <w:rFonts w:asciiTheme="minorHAnsi" w:hAnsiTheme="minorHAnsi" w:cstheme="minorHAnsi"/>
              </w:rPr>
              <w:t xml:space="preserve"> and </w:t>
            </w:r>
            <w:r w:rsidRPr="007D3300">
              <w:rPr>
                <w:rFonts w:asciiTheme="minorHAnsi" w:hAnsiTheme="minorHAnsi" w:cstheme="minorHAnsi"/>
                <w:b/>
              </w:rPr>
              <w:t>ChromeBrowser</w:t>
            </w:r>
            <w:r w:rsidRPr="007D3300">
              <w:rPr>
                <w:rFonts w:asciiTheme="minorHAnsi" w:hAnsiTheme="minorHAnsi" w:cstheme="minorHAnsi"/>
              </w:rPr>
              <w:t>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Identification and preparation of </w:t>
            </w:r>
            <w:r w:rsidRPr="007D3300">
              <w:rPr>
                <w:rFonts w:asciiTheme="minorHAnsi" w:hAnsiTheme="minorHAnsi" w:cstheme="minorHAnsi"/>
                <w:b/>
              </w:rPr>
              <w:t>automation test scripts</w:t>
            </w:r>
            <w:r w:rsidRPr="007D3300">
              <w:rPr>
                <w:rFonts w:asciiTheme="minorHAnsi" w:hAnsiTheme="minorHAnsi" w:cstheme="minorHAnsi"/>
              </w:rPr>
              <w:t xml:space="preserve"> for in scope automation test requirements.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Assist automation lead to plan and prioritize the automation requirements.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Experience working in an </w:t>
            </w:r>
            <w:r w:rsidRPr="007D3300">
              <w:rPr>
                <w:rFonts w:asciiTheme="minorHAnsi" w:hAnsiTheme="minorHAnsi" w:cstheme="minorHAnsi"/>
                <w:b/>
              </w:rPr>
              <w:t>Agile</w:t>
            </w:r>
            <w:r w:rsidRPr="007D3300">
              <w:rPr>
                <w:rFonts w:asciiTheme="minorHAnsi" w:hAnsiTheme="minorHAnsi" w:cstheme="minorHAnsi"/>
              </w:rPr>
              <w:t xml:space="preserve"> / </w:t>
            </w:r>
            <w:r w:rsidRPr="007D3300">
              <w:rPr>
                <w:rFonts w:asciiTheme="minorHAnsi" w:hAnsiTheme="minorHAnsi" w:cstheme="minorHAnsi"/>
                <w:b/>
              </w:rPr>
              <w:t>Scrum</w:t>
            </w:r>
            <w:r w:rsidRPr="007D3300">
              <w:rPr>
                <w:rFonts w:asciiTheme="minorHAnsi" w:hAnsiTheme="minorHAnsi" w:cstheme="minorHAnsi"/>
              </w:rPr>
              <w:t xml:space="preserve"> development process.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Hands-on experience with </w:t>
            </w:r>
            <w:r w:rsidRPr="007D3300">
              <w:rPr>
                <w:rFonts w:asciiTheme="minorHAnsi" w:hAnsiTheme="minorHAnsi" w:cstheme="minorHAnsi"/>
                <w:b/>
              </w:rPr>
              <w:t>automated testing tools.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Integrated Auto IT test scripts with </w:t>
            </w:r>
            <w:proofErr w:type="spellStart"/>
            <w:r w:rsidRPr="007D3300">
              <w:rPr>
                <w:rFonts w:asciiTheme="minorHAnsi" w:hAnsiTheme="minorHAnsi" w:cstheme="minorHAnsi"/>
              </w:rPr>
              <w:t>WebDriver</w:t>
            </w:r>
            <w:proofErr w:type="spellEnd"/>
            <w:r w:rsidRPr="007D3300">
              <w:rPr>
                <w:rFonts w:asciiTheme="minorHAnsi" w:hAnsiTheme="minorHAnsi" w:cstheme="minorHAnsi"/>
              </w:rPr>
              <w:t xml:space="preserve"> to support Windows based application.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Expert in Handling </w:t>
            </w:r>
            <w:r w:rsidR="005D3ADC">
              <w:rPr>
                <w:rFonts w:asciiTheme="minorHAnsi" w:hAnsiTheme="minorHAnsi" w:cstheme="minorHAnsi"/>
                <w:b/>
              </w:rPr>
              <w:t xml:space="preserve">Frame and </w:t>
            </w:r>
            <w:r w:rsidRPr="007D3300">
              <w:rPr>
                <w:rFonts w:asciiTheme="minorHAnsi" w:hAnsiTheme="minorHAnsi" w:cstheme="minorHAnsi"/>
                <w:b/>
              </w:rPr>
              <w:t>Window</w:t>
            </w:r>
            <w:r w:rsidRPr="007D3300">
              <w:rPr>
                <w:rFonts w:asciiTheme="minorHAnsi" w:hAnsiTheme="minorHAnsi" w:cstheme="minorHAnsi"/>
              </w:rPr>
              <w:t>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Strong knowledge of software </w:t>
            </w:r>
            <w:r w:rsidRPr="007D3300">
              <w:rPr>
                <w:rFonts w:asciiTheme="minorHAnsi" w:hAnsiTheme="minorHAnsi" w:cstheme="minorHAnsi"/>
                <w:b/>
              </w:rPr>
              <w:t>QA</w:t>
            </w:r>
            <w:r w:rsidR="005D3ADC">
              <w:rPr>
                <w:rFonts w:asciiTheme="minorHAnsi" w:hAnsiTheme="minorHAnsi" w:cstheme="minorHAnsi"/>
              </w:rPr>
              <w:t xml:space="preserve"> </w:t>
            </w:r>
            <w:proofErr w:type="gramStart"/>
            <w:r w:rsidRPr="007D3300">
              <w:rPr>
                <w:rFonts w:asciiTheme="minorHAnsi" w:hAnsiTheme="minorHAnsi" w:cstheme="minorHAnsi"/>
              </w:rPr>
              <w:t>methodologies,</w:t>
            </w:r>
            <w:proofErr w:type="gramEnd"/>
            <w:r w:rsidRPr="007D3300">
              <w:rPr>
                <w:rFonts w:asciiTheme="minorHAnsi" w:hAnsiTheme="minorHAnsi" w:cstheme="minorHAnsi"/>
              </w:rPr>
              <w:t xml:space="preserve"> tools and processes.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Experience in writing clear, concise and comprehensive test plans and test cases.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Solid knowledge of </w:t>
            </w:r>
            <w:r w:rsidRPr="007D3300">
              <w:rPr>
                <w:rFonts w:asciiTheme="minorHAnsi" w:hAnsiTheme="minorHAnsi" w:cstheme="minorHAnsi"/>
                <w:b/>
              </w:rPr>
              <w:t>SQL</w:t>
            </w:r>
            <w:r w:rsidRPr="007D3300">
              <w:rPr>
                <w:rFonts w:asciiTheme="minorHAnsi" w:hAnsiTheme="minorHAnsi" w:cstheme="minorHAnsi"/>
              </w:rPr>
              <w:t xml:space="preserve"> and </w:t>
            </w:r>
            <w:r w:rsidRPr="007D3300">
              <w:rPr>
                <w:rFonts w:asciiTheme="minorHAnsi" w:hAnsiTheme="minorHAnsi" w:cstheme="minorHAnsi"/>
                <w:b/>
              </w:rPr>
              <w:t>scripting</w:t>
            </w:r>
            <w:r w:rsidRPr="007D3300">
              <w:rPr>
                <w:rFonts w:asciiTheme="minorHAnsi" w:hAnsiTheme="minorHAnsi" w:cstheme="minorHAnsi"/>
              </w:rPr>
              <w:t>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Must have experience in </w:t>
            </w:r>
            <w:r w:rsidRPr="007D3300">
              <w:rPr>
                <w:rFonts w:asciiTheme="minorHAnsi" w:hAnsiTheme="minorHAnsi" w:cstheme="minorHAnsi"/>
                <w:b/>
              </w:rPr>
              <w:t>JAVA</w:t>
            </w:r>
            <w:r w:rsidRPr="007D3300">
              <w:rPr>
                <w:rFonts w:asciiTheme="minorHAnsi" w:hAnsiTheme="minorHAnsi" w:cstheme="minorHAnsi"/>
              </w:rPr>
              <w:t>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Experience on </w:t>
            </w:r>
            <w:r w:rsidRPr="007D3300">
              <w:rPr>
                <w:rFonts w:asciiTheme="minorHAnsi" w:hAnsiTheme="minorHAnsi" w:cstheme="minorHAnsi"/>
                <w:b/>
              </w:rPr>
              <w:t>Selenium Web Driver</w:t>
            </w:r>
            <w:r w:rsidRPr="007D3300">
              <w:rPr>
                <w:rFonts w:asciiTheme="minorHAnsi" w:hAnsiTheme="minorHAnsi" w:cstheme="minorHAnsi"/>
              </w:rPr>
              <w:t xml:space="preserve">, creating Scripts in </w:t>
            </w:r>
            <w:r w:rsidRPr="007D3300">
              <w:rPr>
                <w:rFonts w:asciiTheme="minorHAnsi" w:hAnsiTheme="minorHAnsi" w:cstheme="minorHAnsi"/>
                <w:b/>
              </w:rPr>
              <w:t>selenium</w:t>
            </w:r>
            <w:r w:rsidRPr="007D3300">
              <w:rPr>
                <w:rFonts w:asciiTheme="minorHAnsi" w:hAnsiTheme="minorHAnsi" w:cstheme="minorHAnsi"/>
              </w:rPr>
              <w:t>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Worked with apache</w:t>
            </w:r>
            <w:r w:rsidR="005D3ADC">
              <w:rPr>
                <w:rFonts w:asciiTheme="minorHAnsi" w:hAnsiTheme="minorHAnsi" w:cstheme="minorHAnsi"/>
              </w:rPr>
              <w:t xml:space="preserve"> </w:t>
            </w:r>
            <w:proofErr w:type="gramStart"/>
            <w:r w:rsidRPr="007D3300">
              <w:rPr>
                <w:rFonts w:asciiTheme="minorHAnsi" w:hAnsiTheme="minorHAnsi" w:cstheme="minorHAnsi"/>
                <w:b/>
              </w:rPr>
              <w:t xml:space="preserve">POI </w:t>
            </w:r>
            <w:r w:rsidR="005D3ADC">
              <w:rPr>
                <w:rFonts w:asciiTheme="minorHAnsi" w:hAnsiTheme="minorHAnsi" w:cstheme="minorHAnsi"/>
                <w:b/>
              </w:rPr>
              <w:t xml:space="preserve"> </w:t>
            </w:r>
            <w:r w:rsidRPr="007D3300">
              <w:rPr>
                <w:rFonts w:asciiTheme="minorHAnsi" w:hAnsiTheme="minorHAnsi" w:cstheme="minorHAnsi"/>
              </w:rPr>
              <w:t>Library</w:t>
            </w:r>
            <w:proofErr w:type="gramEnd"/>
            <w:r w:rsidRPr="007D3300">
              <w:rPr>
                <w:rFonts w:asciiTheme="minorHAnsi" w:hAnsiTheme="minorHAnsi" w:cstheme="minorHAnsi"/>
              </w:rPr>
              <w:t>.</w:t>
            </w:r>
          </w:p>
          <w:p w:rsidR="000D7F25" w:rsidRPr="007D3300" w:rsidRDefault="005D3ADC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Experience </w:t>
            </w:r>
            <w:r w:rsidR="000D7F25" w:rsidRPr="007D3300">
              <w:rPr>
                <w:rFonts w:asciiTheme="minorHAnsi" w:hAnsiTheme="minorHAnsi" w:cstheme="minorHAnsi"/>
              </w:rPr>
              <w:t xml:space="preserve">with </w:t>
            </w:r>
            <w:proofErr w:type="spellStart"/>
            <w:r w:rsidR="000D7F25" w:rsidRPr="007D3300">
              <w:rPr>
                <w:rFonts w:asciiTheme="minorHAnsi" w:hAnsiTheme="minorHAnsi" w:cstheme="minorHAnsi"/>
                <w:b/>
              </w:rPr>
              <w:t>TestNG</w:t>
            </w:r>
            <w:proofErr w:type="spellEnd"/>
            <w:r w:rsidR="000D7F25" w:rsidRPr="007D3300">
              <w:rPr>
                <w:rFonts w:asciiTheme="minorHAnsi" w:hAnsiTheme="minorHAnsi" w:cstheme="minorHAnsi"/>
                <w:b/>
              </w:rPr>
              <w:t xml:space="preserve"> </w:t>
            </w:r>
            <w:proofErr w:type="gramStart"/>
            <w:r w:rsidR="000D7F25" w:rsidRPr="007D3300">
              <w:rPr>
                <w:rFonts w:asciiTheme="minorHAnsi" w:hAnsiTheme="minorHAnsi" w:cstheme="minorHAnsi"/>
                <w:b/>
              </w:rPr>
              <w:t>Annotation ,</w:t>
            </w:r>
            <w:proofErr w:type="gramEnd"/>
            <w:r>
              <w:rPr>
                <w:rFonts w:asciiTheme="minorHAnsi" w:hAnsiTheme="minorHAnsi" w:cstheme="minorHAnsi"/>
                <w:b/>
              </w:rPr>
              <w:t xml:space="preserve"> </w:t>
            </w:r>
            <w:r w:rsidR="000D7F25" w:rsidRPr="007D3300">
              <w:rPr>
                <w:rFonts w:asciiTheme="minorHAnsi" w:hAnsiTheme="minorHAnsi" w:cstheme="minorHAnsi"/>
                <w:b/>
              </w:rPr>
              <w:t>Batch Execution, Grouping and  Parallel execution.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  <w:b/>
              </w:rPr>
            </w:pPr>
            <w:r w:rsidRPr="007D3300">
              <w:rPr>
                <w:rFonts w:asciiTheme="minorHAnsi" w:hAnsiTheme="minorHAnsi" w:cstheme="minorHAnsi"/>
              </w:rPr>
              <w:t xml:space="preserve">Experience in Framework </w:t>
            </w:r>
            <w:proofErr w:type="gramStart"/>
            <w:r w:rsidRPr="007D3300">
              <w:rPr>
                <w:rFonts w:asciiTheme="minorHAnsi" w:hAnsiTheme="minorHAnsi" w:cstheme="minorHAnsi"/>
              </w:rPr>
              <w:t>development  Known</w:t>
            </w:r>
            <w:proofErr w:type="gramEnd"/>
            <w:r w:rsidRPr="007D3300">
              <w:rPr>
                <w:rFonts w:asciiTheme="minorHAnsi" w:hAnsiTheme="minorHAnsi" w:cstheme="minorHAnsi"/>
              </w:rPr>
              <w:t xml:space="preserve"> as </w:t>
            </w:r>
            <w:r w:rsidR="002862ED">
              <w:rPr>
                <w:rFonts w:asciiTheme="minorHAnsi" w:hAnsiTheme="minorHAnsi" w:cstheme="minorHAnsi"/>
                <w:b/>
              </w:rPr>
              <w:t>D</w:t>
            </w:r>
            <w:r w:rsidR="002862ED" w:rsidRPr="007D3300">
              <w:rPr>
                <w:rFonts w:asciiTheme="minorHAnsi" w:hAnsiTheme="minorHAnsi" w:cstheme="minorHAnsi"/>
                <w:b/>
              </w:rPr>
              <w:t>ata Driven</w:t>
            </w:r>
            <w:r w:rsidRPr="007D3300">
              <w:rPr>
                <w:rFonts w:asciiTheme="minorHAnsi" w:hAnsiTheme="minorHAnsi" w:cstheme="minorHAnsi"/>
                <w:b/>
              </w:rPr>
              <w:t xml:space="preserve"> Framework</w:t>
            </w:r>
            <w:r w:rsidR="002862ED">
              <w:rPr>
                <w:rFonts w:asciiTheme="minorHAnsi" w:hAnsiTheme="minorHAnsi" w:cstheme="minorHAnsi"/>
                <w:b/>
              </w:rPr>
              <w:t>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  <w:b/>
              </w:rPr>
            </w:pPr>
            <w:r w:rsidRPr="007D3300">
              <w:rPr>
                <w:rFonts w:asciiTheme="minorHAnsi" w:hAnsiTheme="minorHAnsi" w:cstheme="minorHAnsi"/>
              </w:rPr>
              <w:t xml:space="preserve">Experience in working on Framework </w:t>
            </w:r>
            <w:proofErr w:type="gramStart"/>
            <w:r w:rsidRPr="007D3300">
              <w:rPr>
                <w:rFonts w:asciiTheme="minorHAnsi" w:hAnsiTheme="minorHAnsi" w:cstheme="minorHAnsi"/>
                <w:b/>
              </w:rPr>
              <w:t>Component</w:t>
            </w:r>
            <w:r w:rsidRPr="007D3300">
              <w:rPr>
                <w:rFonts w:asciiTheme="minorHAnsi" w:hAnsiTheme="minorHAnsi" w:cstheme="minorHAnsi"/>
              </w:rPr>
              <w:t>(</w:t>
            </w:r>
            <w:proofErr w:type="gramEnd"/>
            <w:r w:rsidRPr="007D3300">
              <w:rPr>
                <w:rFonts w:asciiTheme="minorHAnsi" w:hAnsiTheme="minorHAnsi" w:cstheme="minorHAnsi"/>
                <w:b/>
              </w:rPr>
              <w:t>Generic library, page Object Repository</w:t>
            </w:r>
            <w:r w:rsidRPr="007D3300">
              <w:rPr>
                <w:rFonts w:asciiTheme="minorHAnsi" w:hAnsiTheme="minorHAnsi" w:cstheme="minorHAnsi"/>
              </w:rPr>
              <w:t>.....).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Good understanding of </w:t>
            </w:r>
            <w:r w:rsidRPr="007D3300">
              <w:rPr>
                <w:rFonts w:asciiTheme="minorHAnsi" w:hAnsiTheme="minorHAnsi" w:cstheme="minorHAnsi"/>
                <w:b/>
              </w:rPr>
              <w:t>Automation</w:t>
            </w:r>
            <w:r w:rsidRPr="007D3300">
              <w:rPr>
                <w:rFonts w:asciiTheme="minorHAnsi" w:hAnsiTheme="minorHAnsi" w:cstheme="minorHAnsi"/>
              </w:rPr>
              <w:t xml:space="preserve"> life cycle.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  <w:lang w:eastAsia="en-IN"/>
              </w:rPr>
              <w:t xml:space="preserve">Knowledge of </w:t>
            </w:r>
            <w:r w:rsidRPr="007D3300">
              <w:rPr>
                <w:rFonts w:asciiTheme="minorHAnsi" w:hAnsiTheme="minorHAnsi" w:cstheme="minorHAnsi"/>
                <w:b/>
                <w:lang w:eastAsia="en-IN"/>
              </w:rPr>
              <w:t>SQL</w:t>
            </w:r>
            <w:r w:rsidRPr="007D3300">
              <w:rPr>
                <w:rFonts w:asciiTheme="minorHAnsi" w:hAnsiTheme="minorHAnsi" w:cstheme="minorHAnsi"/>
                <w:lang w:eastAsia="en-IN"/>
              </w:rPr>
              <w:t xml:space="preserve"> to validate data in back end database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  <w:lang w:eastAsia="en-IN"/>
              </w:rPr>
              <w:t xml:space="preserve">Good Knowledge in </w:t>
            </w:r>
            <w:r w:rsidRPr="007D3300">
              <w:rPr>
                <w:rFonts w:asciiTheme="minorHAnsi" w:hAnsiTheme="minorHAnsi" w:cstheme="minorHAnsi"/>
                <w:b/>
                <w:lang w:eastAsia="en-IN"/>
              </w:rPr>
              <w:t>Core java.</w:t>
            </w:r>
          </w:p>
          <w:p w:rsidR="000D7F25" w:rsidRPr="007D3300" w:rsidRDefault="000D7F25" w:rsidP="007D3300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 xml:space="preserve">In-depth knowledge of </w:t>
            </w:r>
            <w:r w:rsidRPr="007D3300">
              <w:rPr>
                <w:rFonts w:asciiTheme="minorHAnsi" w:hAnsiTheme="minorHAnsi" w:cstheme="minorHAnsi"/>
                <w:b/>
              </w:rPr>
              <w:t>SDLC</w:t>
            </w:r>
            <w:r w:rsidRPr="007D3300">
              <w:rPr>
                <w:rFonts w:asciiTheme="minorHAnsi" w:hAnsiTheme="minorHAnsi" w:cstheme="minorHAnsi"/>
              </w:rPr>
              <w:t xml:space="preserve"> and </w:t>
            </w:r>
            <w:r w:rsidRPr="007D3300">
              <w:rPr>
                <w:rFonts w:asciiTheme="minorHAnsi" w:hAnsiTheme="minorHAnsi" w:cstheme="minorHAnsi"/>
                <w:b/>
              </w:rPr>
              <w:t>STLC</w:t>
            </w:r>
            <w:r w:rsidRPr="007D3300">
              <w:rPr>
                <w:rFonts w:asciiTheme="minorHAnsi" w:hAnsiTheme="minorHAnsi" w:cstheme="minorHAnsi"/>
              </w:rPr>
              <w:t xml:space="preserve"> phases and testing methodologies, processes</w:t>
            </w:r>
          </w:p>
          <w:p w:rsidR="00CB74B7" w:rsidRPr="002862ED" w:rsidRDefault="000D7F25" w:rsidP="002862ED">
            <w:pPr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Expertise in designing, writing and executing the test cases and decision tables.</w:t>
            </w:r>
            <w:r w:rsidRPr="002862ED">
              <w:rPr>
                <w:rFonts w:asciiTheme="minorHAnsi" w:hAnsiTheme="minorHAnsi" w:cstheme="minorHAnsi"/>
              </w:rPr>
              <w:tab/>
            </w: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/>
            </w:tblPr>
            <w:tblGrid>
              <w:gridCol w:w="770"/>
              <w:gridCol w:w="6636"/>
            </w:tblGrid>
            <w:tr w:rsidR="00CB74B7" w:rsidRPr="007D3300" w:rsidTr="004F31E1">
              <w:tc>
                <w:tcPr>
                  <w:tcW w:w="770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CB74B7" w:rsidRPr="007D3300" w:rsidRDefault="00CB74B7" w:rsidP="007D3300">
                  <w:pPr>
                    <w:jc w:val="both"/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lastRenderedPageBreak/>
                    <w:drawing>
                      <wp:inline distT="0" distB="0" distL="0" distR="0">
                        <wp:extent cx="368466" cy="368677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36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CB74B7" w:rsidRPr="007D3300" w:rsidRDefault="00CB74B7" w:rsidP="007D3300">
                  <w:pPr>
                    <w:jc w:val="both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ivdocumentdivheadingsectiontitle"/>
                      <w:rFonts w:asciiTheme="minorHAnsi" w:eastAsia="Century Gothic" w:hAnsiTheme="minorHAnsi" w:cstheme="minorHAnsi"/>
                      <w:color w:val="003D74"/>
                      <w:sz w:val="32"/>
                      <w:szCs w:val="32"/>
                    </w:rPr>
                    <w:t>Projects</w:t>
                  </w:r>
                </w:p>
              </w:tc>
            </w:tr>
          </w:tbl>
          <w:p w:rsidR="00CB74B7" w:rsidRPr="007D3300" w:rsidRDefault="00CB74B7" w:rsidP="007D3300">
            <w:pPr>
              <w:jc w:val="both"/>
              <w:rPr>
                <w:rFonts w:asciiTheme="minorHAnsi" w:hAnsiTheme="minorHAnsi" w:cstheme="minorHAnsi"/>
              </w:rPr>
            </w:pPr>
          </w:p>
          <w:p w:rsidR="000D7F25" w:rsidRPr="007D3300" w:rsidRDefault="000D7F25" w:rsidP="007D3300">
            <w:pPr>
              <w:pStyle w:val="p"/>
              <w:jc w:val="both"/>
              <w:rPr>
                <w:rStyle w:val="Strong1"/>
                <w:rFonts w:asciiTheme="minorHAnsi" w:eastAsia="Century Gothic" w:hAnsiTheme="minorHAnsi" w:cstheme="minorHAnsi"/>
                <w:b/>
                <w:bCs/>
                <w:color w:val="343434"/>
              </w:rPr>
            </w:pPr>
          </w:p>
          <w:p w:rsidR="00CB74B7" w:rsidRPr="007D3300" w:rsidRDefault="00CB74B7" w:rsidP="007D3300">
            <w:pPr>
              <w:jc w:val="both"/>
              <w:rPr>
                <w:rFonts w:asciiTheme="minorHAnsi" w:hAnsiTheme="minorHAnsi" w:cstheme="minorHAnsi"/>
                <w:lang w:val="en-GB"/>
              </w:rPr>
            </w:pPr>
          </w:p>
          <w:p w:rsidR="00DE050A" w:rsidRPr="00315118" w:rsidRDefault="00DE050A" w:rsidP="00DE050A">
            <w:pPr>
              <w:pStyle w:val="ListParagraph"/>
              <w:spacing w:line="360" w:lineRule="auto"/>
              <w:ind w:left="0"/>
              <w:jc w:val="both"/>
              <w:rPr>
                <w:rFonts w:ascii="Georgia" w:hAnsi="Georgia"/>
                <w:b/>
                <w:i/>
                <w:iCs/>
              </w:rPr>
            </w:pPr>
            <w:r w:rsidRPr="00315118">
              <w:rPr>
                <w:rFonts w:ascii="Georgia" w:hAnsi="Georgia"/>
                <w:b/>
                <w:i/>
                <w:iCs/>
              </w:rPr>
              <w:t>Project Name : Marshalls</w:t>
            </w:r>
          </w:p>
          <w:p w:rsidR="00DE050A" w:rsidRDefault="00DE050A" w:rsidP="00DE050A">
            <w:pPr>
              <w:rPr>
                <w:rStyle w:val="Strong"/>
                <w:rFonts w:ascii="Georgia" w:hAnsi="Georgia" w:cs="Segoe UI"/>
                <w:color w:val="000000"/>
                <w:lang w:bidi="mr-IN"/>
              </w:rPr>
            </w:pPr>
            <w:r w:rsidRPr="00315118">
              <w:rPr>
                <w:rStyle w:val="Strong"/>
                <w:rFonts w:ascii="Georgia" w:hAnsi="Georgia" w:cs="Segoe UI"/>
                <w:color w:val="000000"/>
                <w:lang w:bidi="mr-IN"/>
              </w:rPr>
              <w:t>Domain : Retailer</w:t>
            </w:r>
          </w:p>
          <w:p w:rsidR="005D3ADC" w:rsidRPr="00315118" w:rsidRDefault="005D3ADC" w:rsidP="00DE050A">
            <w:pPr>
              <w:rPr>
                <w:rStyle w:val="Strong"/>
                <w:rFonts w:ascii="Georgia" w:hAnsi="Georgia" w:cs="Segoe UI"/>
                <w:color w:val="000000"/>
                <w:lang w:bidi="mr-IN"/>
              </w:rPr>
            </w:pPr>
          </w:p>
          <w:p w:rsidR="00887B7F" w:rsidRPr="007D3300" w:rsidRDefault="004F31E1" w:rsidP="007D3300">
            <w:pPr>
              <w:jc w:val="both"/>
              <w:rPr>
                <w:rStyle w:val="divdocumentleft-box"/>
                <w:rFonts w:asciiTheme="minorHAnsi" w:hAnsiTheme="minorHAnsi" w:cstheme="minorHAnsi"/>
              </w:rPr>
            </w:pPr>
            <w:r w:rsidRPr="007D3300">
              <w:rPr>
                <w:rStyle w:val="Strong1"/>
                <w:rFonts w:asciiTheme="minorHAnsi" w:eastAsia="Century Gothic" w:hAnsiTheme="minorHAnsi" w:cstheme="minorHAnsi"/>
                <w:b/>
                <w:bCs/>
                <w:color w:val="343434"/>
              </w:rPr>
              <w:t>Roles and Responsibilities:</w:t>
            </w:r>
          </w:p>
          <w:p w:rsidR="00CB74B7" w:rsidRPr="007D3300" w:rsidRDefault="00CB74B7" w:rsidP="007D3300">
            <w:pPr>
              <w:numPr>
                <w:ilvl w:val="0"/>
                <w:numId w:val="17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Involved in analyzing the requirements and communicating with BA team for better understanding of the requirements.</w:t>
            </w:r>
          </w:p>
          <w:p w:rsidR="00CB74B7" w:rsidRPr="007D3300" w:rsidRDefault="00CB74B7" w:rsidP="007D3300">
            <w:pPr>
              <w:numPr>
                <w:ilvl w:val="0"/>
                <w:numId w:val="17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Identified Test Cases and Test Data.</w:t>
            </w:r>
          </w:p>
          <w:p w:rsidR="00CB74B7" w:rsidRPr="007D3300" w:rsidRDefault="00CB74B7" w:rsidP="007D3300">
            <w:pPr>
              <w:numPr>
                <w:ilvl w:val="0"/>
                <w:numId w:val="17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Writing effective and optimized Test Cases in HPALM using Black Box Testing techniques.</w:t>
            </w:r>
          </w:p>
          <w:p w:rsidR="00CB74B7" w:rsidRPr="007D3300" w:rsidRDefault="00CB74B7" w:rsidP="007D3300">
            <w:pPr>
              <w:numPr>
                <w:ilvl w:val="0"/>
                <w:numId w:val="17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Responsible for test deliverables, prioritizes and monitors activities to meet such dates for assigned features.</w:t>
            </w:r>
          </w:p>
          <w:p w:rsidR="00CB74B7" w:rsidRPr="007D3300" w:rsidRDefault="00CB74B7" w:rsidP="007D3300">
            <w:pPr>
              <w:numPr>
                <w:ilvl w:val="0"/>
                <w:numId w:val="17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Execution of test cases from Test Lab in HPALM.</w:t>
            </w:r>
          </w:p>
          <w:p w:rsidR="00CB74B7" w:rsidRPr="007D3300" w:rsidRDefault="00CB74B7" w:rsidP="007D3300">
            <w:pPr>
              <w:numPr>
                <w:ilvl w:val="0"/>
                <w:numId w:val="17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Performing Functional Testing and Regression Testing.</w:t>
            </w:r>
          </w:p>
          <w:p w:rsidR="00CB74B7" w:rsidRPr="007D3300" w:rsidRDefault="00CB74B7" w:rsidP="007D3300">
            <w:pPr>
              <w:numPr>
                <w:ilvl w:val="0"/>
                <w:numId w:val="17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Developing POM classes and Test classes.</w:t>
            </w:r>
          </w:p>
          <w:p w:rsidR="00CB74B7" w:rsidRPr="007D3300" w:rsidRDefault="00CB74B7" w:rsidP="007D3300">
            <w:pPr>
              <w:numPr>
                <w:ilvl w:val="0"/>
                <w:numId w:val="17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Identifying test cases for Automation.</w:t>
            </w:r>
          </w:p>
          <w:p w:rsidR="007D3300" w:rsidRPr="0076687E" w:rsidRDefault="00CB74B7" w:rsidP="0076687E">
            <w:pPr>
              <w:numPr>
                <w:ilvl w:val="0"/>
                <w:numId w:val="17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Reviewing the Automation script.</w:t>
            </w:r>
          </w:p>
          <w:p w:rsidR="0076687E" w:rsidRDefault="0076687E" w:rsidP="001F7E89">
            <w:pPr>
              <w:jc w:val="both"/>
              <w:rPr>
                <w:rFonts w:asciiTheme="minorHAnsi" w:hAnsiTheme="minorHAnsi" w:cstheme="minorHAnsi"/>
                <w:b/>
                <w:bCs/>
              </w:rPr>
            </w:pPr>
          </w:p>
          <w:p w:rsidR="0076687E" w:rsidRDefault="0076687E" w:rsidP="001F7E89">
            <w:pPr>
              <w:jc w:val="both"/>
              <w:rPr>
                <w:rFonts w:asciiTheme="minorHAnsi" w:hAnsiTheme="minorHAnsi" w:cstheme="minorHAnsi"/>
                <w:b/>
                <w:bCs/>
              </w:rPr>
            </w:pPr>
          </w:p>
          <w:p w:rsidR="001F7E89" w:rsidRPr="007D3300" w:rsidRDefault="005D3ADC" w:rsidP="001F7E89">
            <w:pPr>
              <w:jc w:val="both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Project Name</w:t>
            </w:r>
            <w:r w:rsidR="001F7E89" w:rsidRPr="007D3300">
              <w:rPr>
                <w:rFonts w:asciiTheme="minorHAnsi" w:hAnsiTheme="minorHAnsi" w:cstheme="minorHAnsi"/>
                <w:b/>
                <w:bCs/>
              </w:rPr>
              <w:tab/>
              <w:t xml:space="preserve">: CMC Markets </w:t>
            </w:r>
          </w:p>
          <w:p w:rsidR="001F7E89" w:rsidRPr="007D3300" w:rsidRDefault="004F31E1" w:rsidP="001F7E89">
            <w:pPr>
              <w:jc w:val="both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Domain </w:t>
            </w:r>
            <w:r w:rsidR="001F7E89" w:rsidRPr="007D3300">
              <w:rPr>
                <w:rFonts w:asciiTheme="minorHAnsi" w:hAnsiTheme="minorHAnsi" w:cstheme="minorHAnsi"/>
                <w:b/>
                <w:bCs/>
              </w:rPr>
              <w:t>: Investment Banking</w:t>
            </w:r>
          </w:p>
          <w:p w:rsidR="005D3ADC" w:rsidRDefault="005D3ADC" w:rsidP="007D3300">
            <w:pPr>
              <w:pStyle w:val="p"/>
              <w:jc w:val="both"/>
              <w:rPr>
                <w:rStyle w:val="Strong1"/>
                <w:rFonts w:asciiTheme="minorHAnsi" w:eastAsia="Century Gothic" w:hAnsiTheme="minorHAnsi" w:cstheme="minorHAnsi"/>
                <w:b/>
                <w:bCs/>
                <w:color w:val="343434"/>
              </w:rPr>
            </w:pPr>
          </w:p>
          <w:p w:rsidR="00887B7F" w:rsidRPr="007D3300" w:rsidRDefault="004F31E1" w:rsidP="007D3300">
            <w:pPr>
              <w:pStyle w:val="p"/>
              <w:jc w:val="both"/>
              <w:rPr>
                <w:rStyle w:val="Strong1"/>
                <w:rFonts w:asciiTheme="minorHAnsi" w:eastAsia="Century Gothic" w:hAnsiTheme="minorHAnsi" w:cstheme="minorHAnsi"/>
                <w:b/>
                <w:bCs/>
                <w:color w:val="343434"/>
              </w:rPr>
            </w:pPr>
            <w:r w:rsidRPr="007D3300">
              <w:rPr>
                <w:rStyle w:val="Strong1"/>
                <w:rFonts w:asciiTheme="minorHAnsi" w:eastAsia="Century Gothic" w:hAnsiTheme="minorHAnsi" w:cstheme="minorHAnsi"/>
                <w:b/>
                <w:bCs/>
                <w:color w:val="343434"/>
              </w:rPr>
              <w:t>Roles and Responsibilities</w:t>
            </w:r>
          </w:p>
          <w:p w:rsidR="00CB74B7" w:rsidRPr="007D3300" w:rsidRDefault="00CB74B7" w:rsidP="007D3300">
            <w:pPr>
              <w:numPr>
                <w:ilvl w:val="0"/>
                <w:numId w:val="18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Requirement Analysis: Analyzing the requirements and communicating with BA team for better understanding of the requirements.</w:t>
            </w:r>
          </w:p>
          <w:p w:rsidR="00CB74B7" w:rsidRPr="007D3300" w:rsidRDefault="00CB74B7" w:rsidP="007D3300">
            <w:pPr>
              <w:numPr>
                <w:ilvl w:val="0"/>
                <w:numId w:val="18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Identified End to End Test Scenarios, Test Cases and Test Data.</w:t>
            </w:r>
          </w:p>
          <w:p w:rsidR="00CB74B7" w:rsidRPr="007D3300" w:rsidRDefault="00CB74B7" w:rsidP="007D3300">
            <w:pPr>
              <w:numPr>
                <w:ilvl w:val="0"/>
                <w:numId w:val="18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Responsible for testing deliverables, prioritizes and monitors activities to meet such dates for individual assigned features.</w:t>
            </w:r>
          </w:p>
          <w:p w:rsidR="00CB74B7" w:rsidRPr="007D3300" w:rsidRDefault="00CB74B7" w:rsidP="007D3300">
            <w:pPr>
              <w:numPr>
                <w:ilvl w:val="0"/>
                <w:numId w:val="18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Performing Functional Testing, Regression Testing</w:t>
            </w:r>
          </w:p>
          <w:p w:rsidR="00CB74B7" w:rsidRPr="007D3300" w:rsidRDefault="00CB74B7" w:rsidP="007D3300">
            <w:pPr>
              <w:numPr>
                <w:ilvl w:val="0"/>
                <w:numId w:val="18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Validation of Expected output Vs Actual output in respective database tables using SQL.</w:t>
            </w:r>
          </w:p>
          <w:p w:rsidR="00CB74B7" w:rsidRPr="007D3300" w:rsidRDefault="00CB74B7" w:rsidP="007D3300">
            <w:pPr>
              <w:numPr>
                <w:ilvl w:val="0"/>
                <w:numId w:val="18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Validation of Expected output Vs Actual Output in respective logs files using UNIX</w:t>
            </w:r>
            <w:proofErr w:type="gramStart"/>
            <w:r w:rsidRPr="007D3300">
              <w:rPr>
                <w:rFonts w:asciiTheme="minorHAnsi" w:hAnsiTheme="minorHAnsi" w:cstheme="minorHAnsi"/>
              </w:rPr>
              <w:t>..</w:t>
            </w:r>
            <w:proofErr w:type="gramEnd"/>
          </w:p>
          <w:p w:rsidR="00CB74B7" w:rsidRPr="007D3300" w:rsidRDefault="00CB74B7" w:rsidP="007D3300">
            <w:pPr>
              <w:numPr>
                <w:ilvl w:val="0"/>
                <w:numId w:val="18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Identification of defects, registering them in QC and reporting them to the lead.  </w:t>
            </w:r>
          </w:p>
          <w:p w:rsidR="00CB74B7" w:rsidRPr="007D3300" w:rsidRDefault="00CB74B7" w:rsidP="007D3300">
            <w:pPr>
              <w:numPr>
                <w:ilvl w:val="0"/>
                <w:numId w:val="18"/>
              </w:numPr>
              <w:jc w:val="both"/>
              <w:rPr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Writing effective and optimized Test Cases in HPQC using Black Box Testing techniques.</w:t>
            </w:r>
          </w:p>
          <w:p w:rsidR="00CB74B7" w:rsidRPr="0076687E" w:rsidRDefault="00CB74B7" w:rsidP="0076687E">
            <w:pPr>
              <w:numPr>
                <w:ilvl w:val="0"/>
                <w:numId w:val="18"/>
              </w:numPr>
              <w:jc w:val="both"/>
              <w:rPr>
                <w:rStyle w:val="divdocumentleft-box"/>
                <w:rFonts w:asciiTheme="minorHAnsi" w:hAnsiTheme="minorHAnsi" w:cstheme="minorHAnsi"/>
              </w:rPr>
            </w:pPr>
            <w:r w:rsidRPr="007D3300">
              <w:rPr>
                <w:rFonts w:asciiTheme="minorHAnsi" w:hAnsiTheme="minorHAnsi" w:cstheme="minorHAnsi"/>
              </w:rPr>
              <w:t>Execution of test cases from Test Lab in HPQ</w:t>
            </w:r>
          </w:p>
          <w:p w:rsidR="00D942F6" w:rsidRPr="007D3300" w:rsidRDefault="00D942F6" w:rsidP="005D3ADC">
            <w:pPr>
              <w:pStyle w:val="p"/>
              <w:jc w:val="both"/>
              <w:rPr>
                <w:rStyle w:val="divdocumentleft-box"/>
                <w:rFonts w:asciiTheme="minorHAnsi" w:eastAsia="Century Gothic" w:hAnsiTheme="minorHAnsi" w:cstheme="minorHAnsi"/>
                <w:color w:val="343434"/>
              </w:rPr>
            </w:pP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/>
            </w:tblPr>
            <w:tblGrid>
              <w:gridCol w:w="770"/>
              <w:gridCol w:w="6636"/>
            </w:tblGrid>
            <w:tr w:rsidR="00887B7F" w:rsidRPr="007D3300">
              <w:tc>
                <w:tcPr>
                  <w:tcW w:w="770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</w:rPr>
                  </w:pPr>
                  <w:r w:rsidRPr="007D3300"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noProof/>
                      <w:color w:val="343434"/>
                    </w:rPr>
                    <w:drawing>
                      <wp:inline distT="0" distB="0" distL="0" distR="0">
                        <wp:extent cx="368466" cy="368677"/>
                        <wp:effectExtent l="0" t="0" r="0" b="0"/>
                        <wp:docPr id="100011" name="Picture 10001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1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36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</w:rPr>
                  </w:pPr>
                  <w:r w:rsidRPr="007D3300">
                    <w:rPr>
                      <w:rStyle w:val="divdocumentdivheadingsectiontitle"/>
                      <w:rFonts w:asciiTheme="minorHAnsi" w:eastAsia="Century Gothic" w:hAnsiTheme="minorHAnsi" w:cstheme="minorHAnsi"/>
                      <w:b/>
                      <w:bCs/>
                      <w:color w:val="003D74"/>
                    </w:rPr>
                    <w:t>Languages</w:t>
                  </w:r>
                </w:p>
              </w:tc>
            </w:tr>
          </w:tbl>
          <w:p w:rsidR="00887B7F" w:rsidRPr="007D3300" w:rsidRDefault="004F31E1" w:rsidP="007D3300">
            <w:pPr>
              <w:pStyle w:val="divdocumentli"/>
              <w:numPr>
                <w:ilvl w:val="0"/>
                <w:numId w:val="6"/>
              </w:numPr>
              <w:pBdr>
                <w:left w:val="none" w:sz="0" w:space="0" w:color="auto"/>
              </w:pBdr>
              <w:spacing w:before="200"/>
              <w:ind w:left="2120" w:hanging="301"/>
              <w:jc w:val="both"/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  <w:r w:rsidRPr="007D3300"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t>English</w:t>
            </w:r>
          </w:p>
          <w:p w:rsidR="00887B7F" w:rsidRPr="007D3300" w:rsidRDefault="004F31E1" w:rsidP="007D3300">
            <w:pPr>
              <w:pStyle w:val="divdocumentli"/>
              <w:numPr>
                <w:ilvl w:val="0"/>
                <w:numId w:val="7"/>
              </w:numPr>
              <w:pBdr>
                <w:left w:val="none" w:sz="0" w:space="0" w:color="auto"/>
              </w:pBdr>
              <w:spacing w:before="100"/>
              <w:ind w:left="2120" w:hanging="301"/>
              <w:jc w:val="both"/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  <w:r w:rsidRPr="007D3300"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t>Hindi</w:t>
            </w:r>
          </w:p>
          <w:p w:rsidR="00887B7F" w:rsidRPr="007D3300" w:rsidRDefault="004F31E1" w:rsidP="007D3300">
            <w:pPr>
              <w:pStyle w:val="divdocumentli"/>
              <w:numPr>
                <w:ilvl w:val="0"/>
                <w:numId w:val="8"/>
              </w:numPr>
              <w:pBdr>
                <w:left w:val="none" w:sz="0" w:space="0" w:color="auto"/>
              </w:pBdr>
              <w:spacing w:before="100"/>
              <w:ind w:left="2120" w:hanging="301"/>
              <w:jc w:val="both"/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  <w:r w:rsidRPr="007D3300"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t>Marathi</w:t>
            </w: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/>
            </w:tblPr>
            <w:tblGrid>
              <w:gridCol w:w="770"/>
              <w:gridCol w:w="6636"/>
            </w:tblGrid>
            <w:tr w:rsidR="00887B7F" w:rsidRPr="007D3300">
              <w:tc>
                <w:tcPr>
                  <w:tcW w:w="770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ivdocumentlef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lastRenderedPageBreak/>
                    <w:drawing>
                      <wp:inline distT="0" distB="0" distL="0" distR="0">
                        <wp:extent cx="368466" cy="368677"/>
                        <wp:effectExtent l="0" t="0" r="0" b="0"/>
                        <wp:docPr id="100013" name="Picture 10001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3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36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ivdocumentdivheadingsectiontitle"/>
                      <w:rFonts w:asciiTheme="minorHAnsi" w:eastAsia="Century Gothic" w:hAnsiTheme="minorHAnsi" w:cstheme="minorHAnsi"/>
                      <w:b/>
                      <w:bCs/>
                      <w:color w:val="003D74"/>
                      <w:sz w:val="32"/>
                      <w:szCs w:val="32"/>
                    </w:rPr>
                    <w:t>Declaration</w:t>
                  </w:r>
                </w:p>
              </w:tc>
            </w:tr>
          </w:tbl>
          <w:p w:rsidR="00060F20" w:rsidRDefault="005D3ADC" w:rsidP="005D3ADC">
            <w:pPr>
              <w:pStyle w:val="p"/>
              <w:spacing w:before="200"/>
              <w:jc w:val="both"/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t xml:space="preserve"> </w:t>
            </w:r>
            <w:r w:rsidR="004F31E1" w:rsidRPr="007D3300"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t>I hereby declare that the above writ</w:t>
            </w:r>
            <w:r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t>ten particulars are true to the best o</w:t>
            </w:r>
            <w:r w:rsidR="004F31E1"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t>f my knowledge&amp;</w:t>
            </w:r>
            <w:r w:rsidR="004F31E1" w:rsidRPr="007D3300"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t>belief.</w:t>
            </w:r>
            <w:r w:rsidR="00060F20"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br/>
            </w:r>
            <w:r w:rsidR="00060F20"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br/>
              <w:t>Name</w:t>
            </w:r>
            <w:r w:rsidR="00CA6639"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t>-</w:t>
            </w:r>
            <w:proofErr w:type="spellStart"/>
            <w:r w:rsidR="00CA6639"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t>Indrajeet.P.Thomake</w:t>
            </w:r>
            <w:proofErr w:type="spellEnd"/>
            <w:r w:rsidR="004F31E1" w:rsidRPr="007D3300"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br/>
            </w:r>
          </w:p>
          <w:p w:rsidR="00887B7F" w:rsidRPr="007D3300" w:rsidRDefault="004F31E1" w:rsidP="005D3ADC">
            <w:pPr>
              <w:pStyle w:val="p"/>
              <w:spacing w:before="200"/>
              <w:jc w:val="both"/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  <w:r w:rsidRPr="007D3300"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t>Place:</w:t>
            </w:r>
            <w:r w:rsidR="005D3ADC"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  <w:t xml:space="preserve">Bangalore </w:t>
            </w:r>
          </w:p>
          <w:p w:rsidR="00887B7F" w:rsidRPr="007D3300" w:rsidRDefault="00887B7F" w:rsidP="007D3300">
            <w:pPr>
              <w:pStyle w:val="divdocumentleft-boxParagraph"/>
              <w:jc w:val="both"/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</w:p>
        </w:tc>
        <w:tc>
          <w:tcPr>
            <w:tcW w:w="61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887B7F" w:rsidRPr="007D3300" w:rsidRDefault="00887B7F" w:rsidP="007D3300">
            <w:pPr>
              <w:pStyle w:val="divdocumentleft-boxParagraph"/>
              <w:jc w:val="both"/>
              <w:rPr>
                <w:rStyle w:val="divdocumentlef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</w:p>
        </w:tc>
        <w:tc>
          <w:tcPr>
            <w:tcW w:w="289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/>
            </w:tblPr>
            <w:tblGrid>
              <w:gridCol w:w="770"/>
              <w:gridCol w:w="2120"/>
            </w:tblGrid>
            <w:tr w:rsidR="00887B7F" w:rsidRPr="007D3300">
              <w:tc>
                <w:tcPr>
                  <w:tcW w:w="770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ivdocumentrigh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>
                        <wp:extent cx="368466" cy="368677"/>
                        <wp:effectExtent l="0" t="0" r="0" b="0"/>
                        <wp:docPr id="100015" name="Picture 10001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20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ivdocumentdivheadingsectiontitle"/>
                      <w:rFonts w:asciiTheme="minorHAnsi" w:eastAsia="Century Gothic" w:hAnsiTheme="minorHAnsi" w:cstheme="minorHAnsi"/>
                      <w:b/>
                      <w:bCs/>
                      <w:color w:val="003D74"/>
                      <w:sz w:val="32"/>
                      <w:szCs w:val="32"/>
                    </w:rPr>
                    <w:t>Contact</w:t>
                  </w:r>
                </w:p>
              </w:tc>
            </w:tr>
          </w:tbl>
          <w:p w:rsidR="00887B7F" w:rsidRPr="007D3300" w:rsidRDefault="004F31E1" w:rsidP="007D3300">
            <w:pPr>
              <w:pStyle w:val="divdocumenttxtBoldParagraph"/>
              <w:spacing w:before="200"/>
              <w:jc w:val="both"/>
              <w:rPr>
                <w:rStyle w:val="divdocumentrigh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  <w:r w:rsidRPr="007D3300">
              <w:rPr>
                <w:rStyle w:val="span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  <w:t xml:space="preserve">Address </w:t>
            </w:r>
          </w:p>
          <w:p w:rsidR="00887B7F" w:rsidRPr="007D3300" w:rsidRDefault="002862ED" w:rsidP="007D3300">
            <w:pPr>
              <w:pStyle w:val="div"/>
              <w:jc w:val="both"/>
              <w:rPr>
                <w:rStyle w:val="divdocumentrigh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  <w:r>
              <w:rPr>
                <w:rStyle w:val="span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  <w:t>Bangalore India</w:t>
            </w:r>
          </w:p>
          <w:p w:rsidR="00887B7F" w:rsidRPr="007D3300" w:rsidRDefault="004F31E1" w:rsidP="007D3300">
            <w:pPr>
              <w:pStyle w:val="divdocumenttxtBoldParagraph"/>
              <w:spacing w:before="100"/>
              <w:jc w:val="both"/>
              <w:rPr>
                <w:rStyle w:val="divdocumentrigh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  <w:r w:rsidRPr="007D3300">
              <w:rPr>
                <w:rStyle w:val="span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  <w:t xml:space="preserve">Phone </w:t>
            </w:r>
          </w:p>
          <w:p w:rsidR="00887B7F" w:rsidRPr="007D3300" w:rsidRDefault="003950F6" w:rsidP="007D3300">
            <w:pPr>
              <w:pStyle w:val="div"/>
              <w:jc w:val="both"/>
              <w:rPr>
                <w:rStyle w:val="divdocumentrigh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  <w:r>
              <w:rPr>
                <w:rStyle w:val="span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  <w:t>9518994829</w:t>
            </w:r>
          </w:p>
          <w:p w:rsidR="00887B7F" w:rsidRPr="007D3300" w:rsidRDefault="004F31E1" w:rsidP="007D3300">
            <w:pPr>
              <w:pStyle w:val="divdocumenttxtBoldParagraph"/>
              <w:spacing w:before="100"/>
              <w:jc w:val="both"/>
              <w:rPr>
                <w:rStyle w:val="divdocumentrigh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  <w:r w:rsidRPr="007D3300">
              <w:rPr>
                <w:rStyle w:val="span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  <w:t xml:space="preserve">E-mail </w:t>
            </w:r>
          </w:p>
          <w:p w:rsidR="00887B7F" w:rsidRPr="007D3300" w:rsidRDefault="002862ED" w:rsidP="007D3300">
            <w:pPr>
              <w:pStyle w:val="divdocumentword-breakParagraph"/>
              <w:jc w:val="both"/>
              <w:rPr>
                <w:rStyle w:val="divdocumentrigh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  <w:r>
              <w:rPr>
                <w:rStyle w:val="span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  <w:t>indrajeetthomake1992</w:t>
            </w:r>
            <w:r w:rsidR="004F31E1" w:rsidRPr="007D3300">
              <w:rPr>
                <w:rStyle w:val="span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  <w:t>@gmail.com</w:t>
            </w: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/>
            </w:tblPr>
            <w:tblGrid>
              <w:gridCol w:w="770"/>
              <w:gridCol w:w="2120"/>
            </w:tblGrid>
            <w:tr w:rsidR="00887B7F" w:rsidRPr="007D3300">
              <w:tc>
                <w:tcPr>
                  <w:tcW w:w="770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ivdocumentright-box"/>
                      <w:rFonts w:asciiTheme="minorHAnsi" w:eastAsia="Century Gothic" w:hAnsiTheme="minorHAnsi" w:cstheme="minorHAnsi"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>
                        <wp:extent cx="368466" cy="368677"/>
                        <wp:effectExtent l="0" t="0" r="0" b="0"/>
                        <wp:docPr id="100017" name="Picture 10001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7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20" w:type="dxa"/>
                  <w:tcMar>
                    <w:top w:w="58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887B7F" w:rsidRPr="007D3300" w:rsidRDefault="004F31E1" w:rsidP="007D3300">
                  <w:pPr>
                    <w:jc w:val="both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7D3300">
                    <w:rPr>
                      <w:rStyle w:val="divdocumentdivheadingsectiontitle"/>
                      <w:rFonts w:asciiTheme="minorHAnsi" w:eastAsia="Century Gothic" w:hAnsiTheme="minorHAnsi" w:cstheme="minorHAnsi"/>
                      <w:b/>
                      <w:bCs/>
                      <w:color w:val="003D74"/>
                      <w:sz w:val="32"/>
                      <w:szCs w:val="32"/>
                    </w:rPr>
                    <w:t>Skills</w:t>
                  </w:r>
                </w:p>
              </w:tc>
            </w:tr>
          </w:tbl>
          <w:p w:rsidR="00887B7F" w:rsidRPr="007D3300" w:rsidRDefault="004F31E1" w:rsidP="007D3300">
            <w:pPr>
              <w:pStyle w:val="divdocumentli"/>
              <w:numPr>
                <w:ilvl w:val="0"/>
                <w:numId w:val="16"/>
              </w:numPr>
              <w:pBdr>
                <w:left w:val="none" w:sz="0" w:space="0" w:color="auto"/>
              </w:pBdr>
              <w:spacing w:before="200"/>
              <w:jc w:val="both"/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7D3300"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  <w:t>Languages : JAVA and SQL</w:t>
            </w:r>
          </w:p>
          <w:p w:rsidR="00887B7F" w:rsidRPr="007D3300" w:rsidRDefault="004F31E1" w:rsidP="007D3300">
            <w:pPr>
              <w:pStyle w:val="divdocumentli"/>
              <w:numPr>
                <w:ilvl w:val="0"/>
                <w:numId w:val="16"/>
              </w:numPr>
              <w:pBdr>
                <w:left w:val="none" w:sz="0" w:space="0" w:color="auto"/>
              </w:pBdr>
              <w:spacing w:before="100"/>
              <w:jc w:val="both"/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7D3300"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  <w:t xml:space="preserve">DBMS : MY SQL Server </w:t>
            </w:r>
          </w:p>
          <w:p w:rsidR="00887B7F" w:rsidRPr="007D3300" w:rsidRDefault="004F31E1" w:rsidP="007D3300">
            <w:pPr>
              <w:pStyle w:val="divdocumentli"/>
              <w:numPr>
                <w:ilvl w:val="0"/>
                <w:numId w:val="16"/>
              </w:numPr>
              <w:pBdr>
                <w:left w:val="none" w:sz="0" w:space="0" w:color="auto"/>
              </w:pBdr>
              <w:spacing w:before="100"/>
              <w:jc w:val="both"/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7D3300"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  <w:t>Manual test case preparation and Test implementation</w:t>
            </w:r>
          </w:p>
          <w:p w:rsidR="00887B7F" w:rsidRPr="007D3300" w:rsidRDefault="004F31E1" w:rsidP="007D3300">
            <w:pPr>
              <w:pStyle w:val="divdocumentli"/>
              <w:numPr>
                <w:ilvl w:val="0"/>
                <w:numId w:val="16"/>
              </w:numPr>
              <w:pBdr>
                <w:left w:val="none" w:sz="0" w:space="0" w:color="auto"/>
              </w:pBdr>
              <w:spacing w:before="100"/>
              <w:jc w:val="both"/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7D3300"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  <w:t>Documentation skills</w:t>
            </w:r>
          </w:p>
          <w:p w:rsidR="00887B7F" w:rsidRPr="007D3300" w:rsidRDefault="004F31E1" w:rsidP="007D3300">
            <w:pPr>
              <w:pStyle w:val="divdocumentli"/>
              <w:numPr>
                <w:ilvl w:val="0"/>
                <w:numId w:val="16"/>
              </w:numPr>
              <w:pBdr>
                <w:left w:val="none" w:sz="0" w:space="0" w:color="auto"/>
              </w:pBdr>
              <w:spacing w:before="100"/>
              <w:jc w:val="both"/>
              <w:rPr>
                <w:rStyle w:val="divdocumentright-box"/>
                <w:rFonts w:asciiTheme="minorHAnsi" w:eastAsia="Century Gothic" w:hAnsiTheme="minorHAnsi" w:cstheme="minorHAnsi"/>
                <w:color w:val="343434"/>
                <w:sz w:val="22"/>
                <w:szCs w:val="22"/>
              </w:rPr>
            </w:pPr>
            <w:r w:rsidRPr="007D3300"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  <w:t xml:space="preserve">Testing tools : Selenium </w:t>
            </w:r>
            <w:proofErr w:type="spellStart"/>
            <w:r w:rsidRPr="007D3300"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  <w:t>WebDriver</w:t>
            </w:r>
            <w:proofErr w:type="spellEnd"/>
            <w:r w:rsidRPr="007D3300"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  <w:t>,</w:t>
            </w:r>
            <w:r w:rsidR="003950F6"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D3300"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  <w:t>JIRATool</w:t>
            </w:r>
            <w:proofErr w:type="spellEnd"/>
            <w:r w:rsidRPr="007D3300"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  <w:t>,</w:t>
            </w:r>
            <w:r w:rsidR="003950F6"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  <w:t xml:space="preserve"> </w:t>
            </w:r>
            <w:r w:rsidRPr="007D3300">
              <w:rPr>
                <w:rStyle w:val="divdocumentright-box"/>
                <w:rFonts w:asciiTheme="minorHAnsi" w:eastAsia="Century Gothic" w:hAnsiTheme="minorHAnsi" w:cstheme="minorHAnsi"/>
                <w:sz w:val="22"/>
                <w:szCs w:val="22"/>
              </w:rPr>
              <w:t>API using POSTMAN Tool</w:t>
            </w:r>
          </w:p>
        </w:tc>
      </w:tr>
    </w:tbl>
    <w:p w:rsidR="00887B7F" w:rsidRPr="007D3300" w:rsidRDefault="00887B7F" w:rsidP="007D3300">
      <w:pPr>
        <w:jc w:val="both"/>
        <w:rPr>
          <w:rFonts w:asciiTheme="minorHAnsi" w:eastAsia="Century Gothic" w:hAnsiTheme="minorHAnsi" w:cstheme="minorHAnsi"/>
          <w:color w:val="343434"/>
          <w:sz w:val="22"/>
          <w:szCs w:val="22"/>
        </w:rPr>
      </w:pPr>
    </w:p>
    <w:sectPr w:rsidR="00887B7F" w:rsidRPr="007D3300" w:rsidSect="00647AC7">
      <w:pgSz w:w="11906" w:h="16838"/>
      <w:pgMar w:top="500" w:right="500" w:bottom="500" w:left="5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E42EF59B-F532-4B87-B1E1-B9F7770F56A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2F3035F5-2CDA-4A48-A01A-82DA55FF91B3}"/>
    <w:embedBold r:id="rId3" w:fontKey="{FAFC5804-6032-41FC-96FA-CD0D1586B132}"/>
    <w:embedItalic r:id="rId4" w:fontKey="{A69AECC7-C1AC-4359-9FB1-4D24964E9A4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Bold r:id="rId5" w:fontKey="{2A8E7A45-C881-45E9-9D20-E47ADBD9A907}"/>
    <w:embedBoldItalic r:id="rId6" w:fontKey="{6CBED6CE-E6FA-4C55-8D7C-B473D56C97E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7" w:fontKey="{BDC45D99-469E-4E74-A048-0559ED62039F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38F7"/>
      </v:shape>
    </w:pict>
  </w:numPicBullet>
  <w:numPicBullet w:numPicBulletId="1">
    <w:pict>
      <v:shape id="_x0000_i1029" type="#_x0000_t75" style="width:11.25pt;height:11.25pt" o:bullet="t">
        <v:imagedata r:id="rId2" o:title="msoB3A1"/>
      </v:shape>
    </w:pict>
  </w:numPicBullet>
  <w:abstractNum w:abstractNumId="0">
    <w:nsid w:val="00000001"/>
    <w:multiLevelType w:val="hybridMultilevel"/>
    <w:tmpl w:val="00000001"/>
    <w:lvl w:ilvl="0" w:tplc="42BEE71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2F005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1F855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A98FF1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70EAF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EACD8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DD62C7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48044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9C6D3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B27EF97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BC407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574CC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70B5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6C281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2F077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CDEA03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34ACC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11CB3A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F7F05B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9F43A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7ECD5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74CF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4C02B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EA4178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E08341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B7C2B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632FE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851E7A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DA22D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C8660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4EE77D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474C3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BCC01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29E74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078F38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02830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9CFE2C0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4A31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8868E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942E46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A7A75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0476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3E0A26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A6496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D4448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143207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4E0AB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5E6E6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3AA2A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D8E60A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9BE1C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C6C8C8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5E5DC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4E2B67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 w:tplc="1E087D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3E8109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934C9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E6CE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F9E359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79263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AFC09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2E0A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CB2DD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00000008"/>
    <w:multiLevelType w:val="hybridMultilevel"/>
    <w:tmpl w:val="00000008"/>
    <w:lvl w:ilvl="0" w:tplc="2E248A2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302B19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0E400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2F017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0C517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D08FE0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4C3E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2148A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EF471D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>
    <w:nsid w:val="00000009"/>
    <w:multiLevelType w:val="hybridMultilevel"/>
    <w:tmpl w:val="00000009"/>
    <w:lvl w:ilvl="0" w:tplc="E30CF4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E648A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79206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EAE6A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B76BC7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9EEFC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78A81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59C50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DF0F1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>
    <w:nsid w:val="0000000A"/>
    <w:multiLevelType w:val="hybridMultilevel"/>
    <w:tmpl w:val="0000000A"/>
    <w:lvl w:ilvl="0" w:tplc="9EF24D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3FA67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F6231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3946EA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56556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7041D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952C4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90AD5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01831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>
    <w:nsid w:val="0000000B"/>
    <w:multiLevelType w:val="hybridMultilevel"/>
    <w:tmpl w:val="0000000B"/>
    <w:lvl w:ilvl="0" w:tplc="534AC4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B4E5B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36EE82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BFAE34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832BE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066BB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44C38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C022BC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A9A98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>
    <w:nsid w:val="0000000C"/>
    <w:multiLevelType w:val="hybridMultilevel"/>
    <w:tmpl w:val="0000000C"/>
    <w:lvl w:ilvl="0" w:tplc="5B4250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B38AB3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DC2C4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DF22C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68289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8EA59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A9C4A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3EC65A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B5E85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>
    <w:nsid w:val="0000000D"/>
    <w:multiLevelType w:val="hybridMultilevel"/>
    <w:tmpl w:val="0000000D"/>
    <w:lvl w:ilvl="0" w:tplc="333616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39EA7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5C801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0641B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C32F6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370756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42C35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408EC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8C4EE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>
    <w:nsid w:val="0849032B"/>
    <w:multiLevelType w:val="hybridMultilevel"/>
    <w:tmpl w:val="3DF2D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auto"/>
        <w:sz w:val="17"/>
        <w:szCs w:val="17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109F644D"/>
    <w:multiLevelType w:val="hybridMultilevel"/>
    <w:tmpl w:val="527E46D8"/>
    <w:lvl w:ilvl="0" w:tplc="40090007">
      <w:start w:val="1"/>
      <w:numFmt w:val="bullet"/>
      <w:lvlText w:val=""/>
      <w:lvlPicBulletId w:val="0"/>
      <w:lvlJc w:val="left"/>
      <w:pPr>
        <w:ind w:left="7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5">
    <w:nsid w:val="171D57B2"/>
    <w:multiLevelType w:val="hybridMultilevel"/>
    <w:tmpl w:val="DD30125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b/>
        <w:color w:val="auto"/>
        <w:sz w:val="17"/>
        <w:szCs w:val="17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>
    <w:nsid w:val="3A8F33FD"/>
    <w:multiLevelType w:val="hybridMultilevel"/>
    <w:tmpl w:val="AA947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101489"/>
    <w:multiLevelType w:val="hybridMultilevel"/>
    <w:tmpl w:val="954CEA68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EF48EA"/>
    <w:multiLevelType w:val="hybridMultilevel"/>
    <w:tmpl w:val="A0C070D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b/>
        <w:color w:val="auto"/>
        <w:sz w:val="17"/>
        <w:szCs w:val="17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>
    <w:nsid w:val="486477D2"/>
    <w:multiLevelType w:val="hybridMultilevel"/>
    <w:tmpl w:val="D77A2484"/>
    <w:lvl w:ilvl="0" w:tplc="00000004">
      <w:start w:val="1"/>
      <w:numFmt w:val="bullet"/>
      <w:lvlText w:val=""/>
      <w:lvlJc w:val="left"/>
      <w:pPr>
        <w:ind w:left="360" w:hanging="360"/>
      </w:pPr>
      <w:rPr>
        <w:rFonts w:ascii="Wingdings" w:hAnsi="Wingdings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C586E6C"/>
    <w:multiLevelType w:val="hybridMultilevel"/>
    <w:tmpl w:val="0122C2C8"/>
    <w:lvl w:ilvl="0" w:tplc="08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FF86A97"/>
    <w:multiLevelType w:val="hybridMultilevel"/>
    <w:tmpl w:val="F73A0212"/>
    <w:lvl w:ilvl="0" w:tplc="08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ABA09A9"/>
    <w:multiLevelType w:val="multilevel"/>
    <w:tmpl w:val="B7CA3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C5238B5"/>
    <w:multiLevelType w:val="hybridMultilevel"/>
    <w:tmpl w:val="A7C25B32"/>
    <w:lvl w:ilvl="0" w:tplc="E87801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F716753"/>
    <w:multiLevelType w:val="hybridMultilevel"/>
    <w:tmpl w:val="0060A7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7"/>
  </w:num>
  <w:num w:numId="15">
    <w:abstractNumId w:val="13"/>
  </w:num>
  <w:num w:numId="16">
    <w:abstractNumId w:val="14"/>
  </w:num>
  <w:num w:numId="17">
    <w:abstractNumId w:val="18"/>
  </w:num>
  <w:num w:numId="18">
    <w:abstractNumId w:val="15"/>
  </w:num>
  <w:num w:numId="19">
    <w:abstractNumId w:val="22"/>
  </w:num>
  <w:num w:numId="20">
    <w:abstractNumId w:val="23"/>
  </w:num>
  <w:num w:numId="21">
    <w:abstractNumId w:val="16"/>
  </w:num>
  <w:num w:numId="22">
    <w:abstractNumId w:val="21"/>
  </w:num>
  <w:num w:numId="23">
    <w:abstractNumId w:val="20"/>
  </w:num>
  <w:num w:numId="24">
    <w:abstractNumId w:val="24"/>
  </w:num>
  <w:num w:numId="25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noPunctuationKerning/>
  <w:characterSpacingControl w:val="doNotCompress"/>
  <w:compat/>
  <w:rsids>
    <w:rsidRoot w:val="00887B7F"/>
    <w:rsid w:val="00060F20"/>
    <w:rsid w:val="000D7F25"/>
    <w:rsid w:val="001F7E89"/>
    <w:rsid w:val="002529FC"/>
    <w:rsid w:val="002862ED"/>
    <w:rsid w:val="003950F6"/>
    <w:rsid w:val="004337A2"/>
    <w:rsid w:val="004F31E1"/>
    <w:rsid w:val="005D3ADC"/>
    <w:rsid w:val="005E0FAA"/>
    <w:rsid w:val="00647AC7"/>
    <w:rsid w:val="0068500B"/>
    <w:rsid w:val="006C09C7"/>
    <w:rsid w:val="0072067D"/>
    <w:rsid w:val="00763375"/>
    <w:rsid w:val="0076687E"/>
    <w:rsid w:val="0078052B"/>
    <w:rsid w:val="007D3300"/>
    <w:rsid w:val="00887B7F"/>
    <w:rsid w:val="0099519D"/>
    <w:rsid w:val="00C14F0A"/>
    <w:rsid w:val="00CA6639"/>
    <w:rsid w:val="00CB74B7"/>
    <w:rsid w:val="00D942F6"/>
    <w:rsid w:val="00DE050A"/>
    <w:rsid w:val="00DE19EB"/>
    <w:rsid w:val="00E01B80"/>
    <w:rsid w:val="00E44CA6"/>
    <w:rsid w:val="00EB6EEE"/>
    <w:rsid w:val="00F765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rsid w:val="00647AC7"/>
    <w:pPr>
      <w:spacing w:line="360" w:lineRule="atLeast"/>
    </w:pPr>
    <w:rPr>
      <w:color w:val="343434"/>
    </w:rPr>
  </w:style>
  <w:style w:type="paragraph" w:customStyle="1" w:styleId="div">
    <w:name w:val="div"/>
    <w:basedOn w:val="Normal"/>
    <w:rsid w:val="00647AC7"/>
  </w:style>
  <w:style w:type="paragraph" w:customStyle="1" w:styleId="divdocumentdivfirstparagraph">
    <w:name w:val="div_document_div_firstparagraph"/>
    <w:basedOn w:val="Normal"/>
    <w:rsid w:val="00647AC7"/>
  </w:style>
  <w:style w:type="paragraph" w:customStyle="1" w:styleId="divdocumentname">
    <w:name w:val="div_document_name"/>
    <w:basedOn w:val="Normal"/>
    <w:rsid w:val="00647AC7"/>
    <w:pPr>
      <w:spacing w:line="790" w:lineRule="atLeast"/>
    </w:pPr>
    <w:rPr>
      <w:b/>
      <w:bCs/>
      <w:color w:val="003D74"/>
      <w:sz w:val="72"/>
      <w:szCs w:val="72"/>
    </w:rPr>
  </w:style>
  <w:style w:type="character" w:customStyle="1" w:styleId="span">
    <w:name w:val="span"/>
    <w:basedOn w:val="DefaultParagraphFont"/>
    <w:rsid w:val="00647AC7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  <w:rsid w:val="00647AC7"/>
  </w:style>
  <w:style w:type="paragraph" w:customStyle="1" w:styleId="divdocumentresumeTitle">
    <w:name w:val="div_document_resumeTitle"/>
    <w:basedOn w:val="Normal"/>
    <w:rsid w:val="00647AC7"/>
    <w:pPr>
      <w:pBdr>
        <w:top w:val="none" w:sz="0" w:space="10" w:color="auto"/>
      </w:pBdr>
    </w:pPr>
  </w:style>
  <w:style w:type="paragraph" w:customStyle="1" w:styleId="summary">
    <w:name w:val="summary"/>
    <w:basedOn w:val="Normal"/>
    <w:rsid w:val="00647AC7"/>
  </w:style>
  <w:style w:type="paragraph" w:customStyle="1" w:styleId="divdocumentsummaryparagraphsinglecolumn">
    <w:name w:val="div_document_summary_paragraph_singlecolumn"/>
    <w:basedOn w:val="Normal"/>
    <w:rsid w:val="00647AC7"/>
  </w:style>
  <w:style w:type="paragraph" w:customStyle="1" w:styleId="p">
    <w:name w:val="p"/>
    <w:basedOn w:val="Normal"/>
    <w:rsid w:val="00647AC7"/>
  </w:style>
  <w:style w:type="character" w:customStyle="1" w:styleId="divdocumentleft-box">
    <w:name w:val="div_document_left-box"/>
    <w:basedOn w:val="DefaultParagraphFont"/>
    <w:rsid w:val="00647AC7"/>
  </w:style>
  <w:style w:type="paragraph" w:customStyle="1" w:styleId="divdocumentleft-boxsectionnth-child1">
    <w:name w:val="div_document_left-box_section_nth-child(1)"/>
    <w:basedOn w:val="Normal"/>
    <w:rsid w:val="00647AC7"/>
  </w:style>
  <w:style w:type="character" w:customStyle="1" w:styleId="divdocumentsectioniconCell">
    <w:name w:val="div_document_section_iconCell"/>
    <w:basedOn w:val="DefaultParagraphFont"/>
    <w:rsid w:val="00647AC7"/>
  </w:style>
  <w:style w:type="character" w:customStyle="1" w:styleId="documentheadingIcon">
    <w:name w:val="document_headingIcon"/>
    <w:basedOn w:val="DefaultParagraphFont"/>
    <w:rsid w:val="00647AC7"/>
  </w:style>
  <w:style w:type="character" w:customStyle="1" w:styleId="divdocumentsectiontitleCell">
    <w:name w:val="div_document_section_titleCell"/>
    <w:basedOn w:val="DefaultParagraphFont"/>
    <w:rsid w:val="00647AC7"/>
  </w:style>
  <w:style w:type="character" w:customStyle="1" w:styleId="divdocumentdivheadingsectiontitle">
    <w:name w:val="div_document_div_heading_sectiontitle"/>
    <w:basedOn w:val="DefaultParagraphFont"/>
    <w:rsid w:val="00647AC7"/>
  </w:style>
  <w:style w:type="table" w:customStyle="1" w:styleId="divdocumentheading">
    <w:name w:val="div_document_heading"/>
    <w:basedOn w:val="TableNormal"/>
    <w:rsid w:val="00647AC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ivdocumentleft-boxpaddedlinedate-content">
    <w:name w:val="div_document_left-box_paddedline_date-content"/>
    <w:basedOn w:val="DefaultParagraphFont"/>
    <w:rsid w:val="00647AC7"/>
    <w:rPr>
      <w:b/>
      <w:bCs/>
    </w:rPr>
  </w:style>
  <w:style w:type="character" w:customStyle="1" w:styleId="divdocumentjobdates">
    <w:name w:val="div_document_jobdates"/>
    <w:basedOn w:val="DefaultParagraphFont"/>
    <w:rsid w:val="00647AC7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  <w:rsid w:val="00647AC7"/>
  </w:style>
  <w:style w:type="character" w:customStyle="1" w:styleId="divdocumentleft-boxdatetablesinglecolumn">
    <w:name w:val="div_document_left-box_datetable_singlecolumn"/>
    <w:basedOn w:val="DefaultParagraphFont"/>
    <w:rsid w:val="00647AC7"/>
    <w:rPr>
      <w:b w:val="0"/>
      <w:bCs w:val="0"/>
    </w:rPr>
  </w:style>
  <w:style w:type="paragraph" w:customStyle="1" w:styleId="divdocumentpaddedline">
    <w:name w:val="div_document_paddedline"/>
    <w:basedOn w:val="Normal"/>
    <w:rsid w:val="00647AC7"/>
  </w:style>
  <w:style w:type="character" w:customStyle="1" w:styleId="divdocumenttxtBold">
    <w:name w:val="div_document_txtBold"/>
    <w:basedOn w:val="DefaultParagraphFont"/>
    <w:rsid w:val="00647AC7"/>
    <w:rPr>
      <w:b/>
      <w:bCs/>
    </w:rPr>
  </w:style>
  <w:style w:type="paragraph" w:customStyle="1" w:styleId="divdocumenttxtItl">
    <w:name w:val="div_document_txtItl"/>
    <w:basedOn w:val="Normal"/>
    <w:rsid w:val="00647AC7"/>
    <w:rPr>
      <w:i/>
      <w:iCs/>
    </w:rPr>
  </w:style>
  <w:style w:type="paragraph" w:customStyle="1" w:styleId="divdocumentli">
    <w:name w:val="div_document_li"/>
    <w:basedOn w:val="Normal"/>
    <w:rsid w:val="00647AC7"/>
    <w:pPr>
      <w:pBdr>
        <w:left w:val="none" w:sz="0" w:space="5" w:color="auto"/>
      </w:pBdr>
    </w:pPr>
  </w:style>
  <w:style w:type="table" w:customStyle="1" w:styleId="divdocumentleft-boxdatetable">
    <w:name w:val="div_document_left-box_datetable"/>
    <w:basedOn w:val="TableNormal"/>
    <w:rsid w:val="00647AC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txtBoldParagraph">
    <w:name w:val="div_document_txtBold Paragraph"/>
    <w:basedOn w:val="Normal"/>
    <w:rsid w:val="00647AC7"/>
    <w:rPr>
      <w:b/>
      <w:bCs/>
    </w:rPr>
  </w:style>
  <w:style w:type="character" w:customStyle="1" w:styleId="documentdegree">
    <w:name w:val="document_degree"/>
    <w:basedOn w:val="DefaultParagraphFont"/>
    <w:rsid w:val="00647AC7"/>
    <w:rPr>
      <w:sz w:val="28"/>
      <w:szCs w:val="28"/>
    </w:rPr>
  </w:style>
  <w:style w:type="character" w:customStyle="1" w:styleId="documentprogramline">
    <w:name w:val="document_programline"/>
    <w:basedOn w:val="DefaultParagraphFont"/>
    <w:rsid w:val="00647AC7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sid w:val="00647AC7"/>
    <w:rPr>
      <w:i/>
      <w:iCs/>
    </w:rPr>
  </w:style>
  <w:style w:type="paragraph" w:customStyle="1" w:styleId="divdocumentleft-boxparagraphsinglecolumn">
    <w:name w:val="div_document_left-box_paragraph_singlecolumn"/>
    <w:basedOn w:val="Normal"/>
    <w:rsid w:val="00647AC7"/>
  </w:style>
  <w:style w:type="character" w:customStyle="1" w:styleId="Strong1">
    <w:name w:val="Strong1"/>
    <w:basedOn w:val="DefaultParagraphFont"/>
    <w:rsid w:val="00647AC7"/>
    <w:rPr>
      <w:bdr w:val="none" w:sz="0" w:space="0" w:color="auto"/>
      <w:vertAlign w:val="baseline"/>
    </w:rPr>
  </w:style>
  <w:style w:type="paragraph" w:customStyle="1" w:styleId="divdocumentrtngSecdivparagraph">
    <w:name w:val="div_document_rtngSec_div_paragraph"/>
    <w:basedOn w:val="Normal"/>
    <w:rsid w:val="00647AC7"/>
  </w:style>
  <w:style w:type="paragraph" w:customStyle="1" w:styleId="divdocumentleft-boxParagraph">
    <w:name w:val="div_document_left-box Paragraph"/>
    <w:basedOn w:val="Normal"/>
    <w:rsid w:val="00647AC7"/>
  </w:style>
  <w:style w:type="character" w:customStyle="1" w:styleId="emptymiddlecell">
    <w:name w:val="emptymiddlecell"/>
    <w:basedOn w:val="DefaultParagraphFont"/>
    <w:rsid w:val="00647AC7"/>
  </w:style>
  <w:style w:type="character" w:customStyle="1" w:styleId="divdocumentright-box">
    <w:name w:val="div_document_right-box"/>
    <w:basedOn w:val="DefaultParagraphFont"/>
    <w:rsid w:val="00647AC7"/>
    <w:rPr>
      <w:spacing w:val="4"/>
    </w:rPr>
  </w:style>
  <w:style w:type="paragraph" w:customStyle="1" w:styleId="divdocumentright-boxparagraph">
    <w:name w:val="div_document_right-box_paragraph"/>
    <w:basedOn w:val="Normal"/>
    <w:rsid w:val="00647AC7"/>
  </w:style>
  <w:style w:type="paragraph" w:customStyle="1" w:styleId="divdocumentright-boxSECTIONCNTCparagraphsinglecolumn">
    <w:name w:val="div_document_right-box_SECTION_CNTC_paragraph_singlecolumn"/>
    <w:basedOn w:val="Normal"/>
    <w:rsid w:val="00647AC7"/>
  </w:style>
  <w:style w:type="paragraph" w:customStyle="1" w:styleId="divdocumentword-breakParagraph">
    <w:name w:val="div_document_word-break Paragraph"/>
    <w:basedOn w:val="Normal"/>
    <w:rsid w:val="00647AC7"/>
  </w:style>
  <w:style w:type="table" w:customStyle="1" w:styleId="divdocumentparentContainer">
    <w:name w:val="div_document_parentContainer"/>
    <w:basedOn w:val="TableNormal"/>
    <w:rsid w:val="00647AC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CB74B7"/>
    <w:pPr>
      <w:ind w:left="720"/>
    </w:pPr>
  </w:style>
  <w:style w:type="character" w:customStyle="1" w:styleId="blackres1">
    <w:name w:val="blackres1"/>
    <w:uiPriority w:val="99"/>
    <w:rsid w:val="00CB74B7"/>
    <w:rPr>
      <w:rFonts w:ascii="Arial" w:hAnsi="Arial" w:cs="Arial"/>
      <w:color w:val="000000"/>
      <w:sz w:val="20"/>
      <w:szCs w:val="20"/>
    </w:rPr>
  </w:style>
  <w:style w:type="character" w:customStyle="1" w:styleId="ListParagraphChar">
    <w:name w:val="List Paragraph Char"/>
    <w:link w:val="ListParagraph"/>
    <w:uiPriority w:val="34"/>
    <w:locked/>
    <w:rsid w:val="00CB74B7"/>
    <w:rPr>
      <w:sz w:val="24"/>
      <w:szCs w:val="24"/>
    </w:rPr>
  </w:style>
  <w:style w:type="paragraph" w:styleId="Header">
    <w:name w:val="header"/>
    <w:basedOn w:val="Normal"/>
    <w:link w:val="HeaderChar"/>
    <w:uiPriority w:val="99"/>
    <w:rsid w:val="00CB74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74B7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CB74B7"/>
    <w:pPr>
      <w:spacing w:before="100" w:beforeAutospacing="1" w:after="100" w:afterAutospacing="1"/>
    </w:pPr>
    <w:rPr>
      <w:lang w:bidi="mr-IN"/>
    </w:rPr>
  </w:style>
  <w:style w:type="character" w:styleId="Strong">
    <w:name w:val="Strong"/>
    <w:basedOn w:val="DefaultParagraphFont"/>
    <w:uiPriority w:val="22"/>
    <w:qFormat/>
    <w:rsid w:val="00CB74B7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0D7F25"/>
    <w:pPr>
      <w:widowControl w:val="0"/>
      <w:autoSpaceDE w:val="0"/>
      <w:autoSpaceDN w:val="0"/>
      <w:ind w:left="815"/>
    </w:pPr>
    <w:rPr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68500B"/>
    <w:rPr>
      <w:color w:val="0000FF"/>
      <w:u w:val="single"/>
    </w:rPr>
  </w:style>
  <w:style w:type="paragraph" w:styleId="NoSpacing">
    <w:name w:val="No Spacing"/>
    <w:uiPriority w:val="1"/>
    <w:qFormat/>
    <w:rsid w:val="00EB6EEE"/>
    <w:pPr>
      <w:suppressAutoHyphens/>
    </w:pPr>
    <w:rPr>
      <w:sz w:val="24"/>
      <w:szCs w:val="24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50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0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fontTable" Target="fontTable.xml"/><Relationship Id="rId5" Type="http://schemas.openxmlformats.org/officeDocument/2006/relationships/image" Target="media/image3.png"/><Relationship Id="rId10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918</Words>
  <Characters>5234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Prajakta Mali</vt:lpstr>
    </vt:vector>
  </TitlesOfParts>
  <Company/>
  <LinksUpToDate>false</LinksUpToDate>
  <CharactersWithSpaces>6140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Prajakta Mali</dc:title>
  <dc:creator>ashwini</dc:creator>
  <cp:lastModifiedBy>om sai</cp:lastModifiedBy>
  <cp:revision>6</cp:revision>
  <dcterms:created xsi:type="dcterms:W3CDTF">2023-01-24T08:32:00Z</dcterms:created>
  <dcterms:modified xsi:type="dcterms:W3CDTF">2023-01-24T09:46:00Z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0aad7cdf-b3fe-4de5-93ac-97eea9a25631</vt:lpwstr>
  </property>
  <property fmtid="{D5CDD505-2E9C-101B-9397-08002B2CF9AE}" pid="3" name="x1ye=0">
    <vt:lpwstr>+FQAAB+LCAAAAAAABAAUmcWWo1AURT+IAW5D3N2ZYcFdCvj6pgc1opKVvHfvOXuvIAwDwzBDiTiFUxxPQRyMcywKMwKO4jjD7xvw0DSJZnpKIcMsT7TPiKt1xuRbhnBZ1tIU2IZbnI8PIJL+u3J4R8v5elTERKz4OGdTcmaPlaMcHVYZfN8xCOnaaBbGrklEHMIjCQcZH7FKQOJfEMt5iJeDFzIZ/mfh0/FiIGwGvuIaEObN1bRLlIbwovD0gJk</vt:lpwstr>
  </property>
  <property fmtid="{D5CDD505-2E9C-101B-9397-08002B2CF9AE}" pid="4" name="x1ye=1">
    <vt:lpwstr>wCAx5DCO6lv1QZCarQIMtNgbJ4zbGNNTTgkTl+B9nKag8aoCiZlu2IMY8mTO7eYWr4RxiozkECnNlm1Im99svTiT6ko3RMfk5VXXAJHY089+NdSM1HtCafQ0BpmM+PsiDLYEx9p31bFck5zF9wtzMFp5fOAjehoyD170RKJWOwG33Mv1lToT+/ZXkdlYMhmNAfrB2m3aJVRkuYg6dheupJANkPVj7GB/gjB5mAn7/P0bkeRTLTBMUKiBP+qy8Zl</vt:lpwstr>
  </property>
  <property fmtid="{D5CDD505-2E9C-101B-9397-08002B2CF9AE}" pid="5" name="x1ye=10">
    <vt:lpwstr>aKw0U9M52FMEBw5WU0NknHnRz07OFMARna+rukp2op2uuMMoEm511Wyc7KnQYTiaTCea725wjavwghXMWQeG9/OyLSe7qp0C8ablvGI3OTp+C3B8LDbKFL8cigEjn/k8Z0KuqlecInsOwhjbj0F+iHjq9zqIHKTJoew0JUxg1Abd80OiQLouS4rqIMR4+bn5Pl/Sc3fobtXaJdKhXDsg4Unn3IHfW6JNK31zExI92ecKWyYqL8iS41xlxCX2Hl4</vt:lpwstr>
  </property>
  <property fmtid="{D5CDD505-2E9C-101B-9397-08002B2CF9AE}" pid="6" name="x1ye=11">
    <vt:lpwstr>7bqBvpU4BMO6s4RrbpMyWHeqZRGDKDLOTkbwA7Jp93HiPSJSUOKKDuH+Ab3nhNmMqjE0o8OOjGXqaU2JQUtcy/+9M0cn9EdmRViKsqfNsqkwiGaCAyH3buTLDX96RAs2Mo86lNUN+ExfPwSwqbGjuk0Fflw9QJ7WhSSxGPM118GWR6F3KD5RFixeP57h2HMC+6QpzeQ7JBOUnFCJUqeiglgAsDp3kkVpiO6OuM8El5i/UYw6rGUOfbRcvA93S6u</vt:lpwstr>
  </property>
  <property fmtid="{D5CDD505-2E9C-101B-9397-08002B2CF9AE}" pid="7" name="x1ye=12">
    <vt:lpwstr>tSpPnPqCib/p1PEI2i4Q9q60jcIfX9aLjtS71Xn84b5FJlkXUOn682Bb7DC4HNmVH14nLeciRnl664OLW4XKnh9fxvRPsvQJ8zh5fNxxff4c53k6xjEUh+0JjR4iduylocknjtpxr7Amni/cnfCLBE3u10pf4kxabuTThRT9/DeD3inHk5IrHYpfbu0LFH6SVE0u/g7td59tJTHvMN9YEhL9eNVaDj0Ie0L6zXSxkJZ8CsZHv8YnBzr1d2U5Tno</vt:lpwstr>
  </property>
  <property fmtid="{D5CDD505-2E9C-101B-9397-08002B2CF9AE}" pid="8" name="x1ye=13">
    <vt:lpwstr>xmOvjPNmG7tFR6M3B6aocSy1tsDI/ffS+FkT/hv4jZlzY/8wB8WZ4EwIkNy1EcJA19dzCpuXypHzCu+dwTVJ0Nyehu0wSa4nD4veglg+BkLu/4nuXPEXZELb/Grj9+9kdXskRulZ4e54YCnBbq2fd+IdCEi15Ux8CdBJtQ3bbpLf5C+1Kh0+0bCUxnOFkNRCosJlV3Mb1EKEYoI0KY4LQm4LHOGC5DK4qUKG2jJLwNRzBzmvCipJnF0W3geThUN</vt:lpwstr>
  </property>
  <property fmtid="{D5CDD505-2E9C-101B-9397-08002B2CF9AE}" pid="9" name="x1ye=14">
    <vt:lpwstr>Y6cGsrpJtEq7BPj7WwI2J1Zpd6b57MnTkMB2SqPxOQCdbpIBmI3XcBXh9ktylqwYZaCfo9AJwLMuamrsw1E2fPS0d0XiX30XRo/qY+o4zZAGxOKFUNRD+/4rhroNS/bSPSdluIzqxjvURweAeiUf29udUhSi0Nb0+OT3cRpY9UAdLgczP6hAp0HhegVLIkSVoZtBC8zPndSN6NaUfqrWPUETT7+BbOsg3Usrhsapm05K/2pTzCNuMH1tYM4LfCn</vt:lpwstr>
  </property>
  <property fmtid="{D5CDD505-2E9C-101B-9397-08002B2CF9AE}" pid="10" name="x1ye=15">
    <vt:lpwstr>JJzoJOEbyDlqkhNuk9iWAlwjXaYEdcpNZo+exj3yn8WciLS1TtiTOrAlU6Jh1zaBeZp0s5Pw6D8NTSVL55xNeihcsq2/tayFW514cUcDOCIOL4/s5bnhwvmvLEd4s9YLLBjSF8P2EBNle5PKu2w+fPDDkpAPNwdVncaqbLoCCVz66cQN7etpfW+4ZZca8h9WK9rvERwW+KNPCdvfRgeTLvdcS+IxCrSD21UNDiplCFe2+A6ne41FEBd80BWC9iA</vt:lpwstr>
  </property>
  <property fmtid="{D5CDD505-2E9C-101B-9397-08002B2CF9AE}" pid="11" name="x1ye=16">
    <vt:lpwstr>MddFd7qnNoEiXRK6t5KNmrsh6Z9H8+5D6FJpVBvxCXkBWoV1ZvZvFi++SKuMp9ubwOi9Xp779AxzSuiqsRYUt58rZo2COwlKCyLRZCfZGYbZUfqxpDDQ//NLHQj8V/UF6ffz8TRd3UZsS7UC0VasPeBvU3X8HO5jAz+en2oPlhR6AFSiTapBtYFVhe8vVQP/nsAdpd9YK/nxb14L8WchIfjz2ONDw787yTFlcR591mqBBMvLoBXLOWGY+AkdVC5</vt:lpwstr>
  </property>
  <property fmtid="{D5CDD505-2E9C-101B-9397-08002B2CF9AE}" pid="12" name="x1ye=17">
    <vt:lpwstr>7MVIH4hbRCqKWTfI+cb0Rmzh9rxl/f46GBQkC53kRoB/sDF8XKT94QFX5qQDZWolOeqA254acMXbfo0uzikH0QVek9XhJQ3EfeaQHCYcaKZ6/Nfz1g1EezShuLvqH0X3zY4P4/rId82tsoZni5gP7UB1g3eUDHRaTmox4rcr7FfedpHXnwwGFF5HelxxUE3RABwQVtaNfWJgI44XWnOAS0lajXJOZO4OALJ1z+GrydXaRK4xsCBKBxv1OpXSJ7+</vt:lpwstr>
  </property>
  <property fmtid="{D5CDD505-2E9C-101B-9397-08002B2CF9AE}" pid="13" name="x1ye=18">
    <vt:lpwstr>OBOer9cXQ1XcCf6CEnd2kKritjs7jyjuxnDOTmz2dQ7ymhTpJhklgpYcRoP0zLdpEW/8d51runnV7ErlGz4pe4mIz8RYGGzcV7mu8mZeY6q/7w5cP7dyR4Ldg2qpXqK9bJsOXbvBUP2cYB7bnPMYBerz8/rO6yu+VfowpcrUVejUcQPRNS5dopzeNLcjEHIZOL0bMxoRnNP8HpJCjv1bVbL27PlBiC8iox0E0bwsR3ZsNfQxjNd+DAhoMKkr3pI</vt:lpwstr>
  </property>
  <property fmtid="{D5CDD505-2E9C-101B-9397-08002B2CF9AE}" pid="14" name="x1ye=19">
    <vt:lpwstr>7NOOxQJfyqMyd8lagdjbKaeKveQG5q66ZMzgYHXYUQr4KMYSTfG89o4qTP3onXF/NxgYejfEOeUuT+vWSSwb0qmwrIOtiS5ZKbEVnG3EJXLDyLj3zy1q8/B7jMKo1CEXM9PU4re39neFtE0PIZLRfGAl8yKD5iiM2mrK5XIkfBR50v9ad2jqQHE4f2oNfl5B+sF8Yo++YhxDlwD/m3l67m2zCGFXhx0QlGpJJqZ97E/yxll7CHoLyZHn6S7v5Xd</vt:lpwstr>
  </property>
  <property fmtid="{D5CDD505-2E9C-101B-9397-08002B2CF9AE}" pid="15" name="x1ye=2">
    <vt:lpwstr>jz2M1ypY8Usmi+4bWEcr4GLriuDAOnerPzzFgdmSOS7CMHqek+I9G2yqx6KZXHyAmyX4yevzl9plnT3sExkkFuO/hJx4ysuGJpN8RHcdc6UM3jhBOGSp0QCpzD8xdxXKuStMbMe3k7wUq+PX28YvzXV8NLLAhZjaObw2rgDYO8daoPQcRqqzB0+GEbGWbXKPTDB8B4GjhlZ27OL49QM4N52fPVIjxeoBiDRxgM0cIzwdAg/62Cnxv4eSvqqKcwO</vt:lpwstr>
  </property>
  <property fmtid="{D5CDD505-2E9C-101B-9397-08002B2CF9AE}" pid="16" name="x1ye=20">
    <vt:lpwstr>zTOJhu4+ZbVWxXNZWNk3pk6ZP8KXYtTWGpCy7vrQj+uTLfzvytOi5s9Uq+Tf41iO6QmajPgPECJ13lsbSDdZmksb1hAXYN/1dW2BHsb+Z8OA/ieNn8a3oxs/hsCKA9A5vj52zVnufivxbfgmFR+Py91etokhn3x/gnKIabPfiSfXVqxAwf6U25GBk2lxtTcvQ/L04AqjH1kUidgiPw7tW4hUUh3jQbKWGgTzsGDNJY3skEf57B7nGwWcRGS6ddd</vt:lpwstr>
  </property>
  <property fmtid="{D5CDD505-2E9C-101B-9397-08002B2CF9AE}" pid="17" name="x1ye=21">
    <vt:lpwstr>431fNXbLn8obY52h9ZnqoYQ2Ohh+ju9+5Kx+aR5DpLMi2M1z9GbadCrL24OFEO7E273/1z/tK9fJw5fB1u20FKsAkRSvi5BvE7mC3pwS5435wD3JtwtfPHCzIvY8vjPN+P9qO/4CfIkBSbiV//bbltSfx5goZH+WYTskMUItQGmrLbAUXTMMPiwAD8oO+YZB/oVj94emDpTV+iIxT12zkO7qxTHpDY7N0NS0C9XirXk1269jNXh9/h6PCt1MA7G</vt:lpwstr>
  </property>
  <property fmtid="{D5CDD505-2E9C-101B-9397-08002B2CF9AE}" pid="18" name="x1ye=22">
    <vt:lpwstr>IRvnvY97rCJdethxcrTy2UCYUErw2vszZC3VMz5uwqj4hYehD/J0dXpifly6DOydXh/QggX5UVyy08UFp9b5W2zngaNJUO5VtmCb5sncHiXlkWr8zuj/9T+nOUT448lsTYbtuVKp43UI+b8ggQGp+5/s7316Lf49qZmQLAiTMvQcZX9beU8RZkwOlvAtrtD/jYYMHeEo7Tra2g7I96DiZAIftLyunpcxHZhzF28fxrSd3mUh9miIT+kbfNO2/69</vt:lpwstr>
  </property>
  <property fmtid="{D5CDD505-2E9C-101B-9397-08002B2CF9AE}" pid="19" name="x1ye=23">
    <vt:lpwstr>KWDw56Z3lBil4rhXj7McXL0uPmfeLEvQFF5DRwebXTnVok7mZMJoLPmB4JooOTulPbgJahdTkHhOBhKXvsoVwhnoLqZfpcrhAX951Co5NcBFv0ucs0BANWUWgP5r0o0S1JCWy6keG9kPVkNobPHllRW+C/xoRfTz1rMGDggkjn2VZt8fFdlCdyqeXTr8HatHVlIpj9glcqJ8P2kEABcCfqbU4DKziMqMMZz/WVf2ntWqZbQilDUi96x3V5LYEM6</vt:lpwstr>
  </property>
  <property fmtid="{D5CDD505-2E9C-101B-9397-08002B2CF9AE}" pid="20" name="x1ye=24">
    <vt:lpwstr>RHU44V5PmpUwsEYfoiNuyhBInNuRalFFHrl2AH7RJG/Y3/QniPM9YydZVoN1eDbMmganuxmJS9zkFcIVpljI+3Lj6X+RKcBRd8GhjEYET+9EkzQfOou3KQKuuVYpYpncOFXg+fZ6f++8eQSAYiwoi/dFTJAs6d5ln5kAqkK9GyXWq4TA2UiULj6hIEYs4uBvgETVl5GwDUo2ErmU+Mq63WDgKN2VS8/hnyGXAczGCobAWUOmlbkh4wfXaIS+I/T</vt:lpwstr>
  </property>
  <property fmtid="{D5CDD505-2E9C-101B-9397-08002B2CF9AE}" pid="21" name="x1ye=25">
    <vt:lpwstr>U4Tz2T1Ar0i+IorbUq5Bv8Om6vr28dY0SyvzgBUp4u4+HSZc4RpNUpm2hOp4CIDm4hkcaxukvwMbEBj77hIGooY/uZhXX2R/JToMsrSkALnWIllCGP6EKxvDnQNDDf+sWjKzSrM2/PvjDZeMGBogQVmnkzrdxgWmL+ZsYAF85ip3JuLnVD6motDh/8CPOzinlDTJ/5wvTEuBhQjJx5/VbjGep7eOh36fXgWWoCLClsxNTQR9Vs+Ex0JAYo8Lz4x</vt:lpwstr>
  </property>
  <property fmtid="{D5CDD505-2E9C-101B-9397-08002B2CF9AE}" pid="22" name="x1ye=26">
    <vt:lpwstr>CW8YlqEjcy4/PwjUim7TdsjdbcMFlmVXpf06mazO3IXzLh4fXBas1cQQ5pxKOKd7V5jWiO9kxSKyZGuZLuWEcJRfzjjKymjF7RNYkjLpvBBDeUV5cGeyiMV79pLQ4gh2zuEQmVgIvhIM6ywcFGtMJ4sQV2nDPdTVSXZ+5pYD/Y9aCVBJDMeqvK1cMYxBrAMn1XpUfr2KbwFU1HDhEkCXBI59sM3t5nLcZTf5AEUVfoPDN/IJtQK6jmd9jwvH+mE</vt:lpwstr>
  </property>
  <property fmtid="{D5CDD505-2E9C-101B-9397-08002B2CF9AE}" pid="23" name="x1ye=27">
    <vt:lpwstr>t5887cyF41wRad90QvUUcEDp1jL/dNC398jcAjWILc82394P1nsAEj3kTekyIW9w1YXN8iftUNjiXd8nJxh4ysMYCwPb/RZvGNdLNIgLOLhERkQ2G5ZWZVmyF6hbKia8cKJh8KBai/JX1uajb9WOjF11JbxceY7tq33brvQjkukvjkPaNiG3K9UNy5Hxq7mhIfdbr3t94TNumQvI4hqvL1VLTI+UDGS4Q7oUoiD//SAprQuk/FOve7eFREWDItC</vt:lpwstr>
  </property>
  <property fmtid="{D5CDD505-2E9C-101B-9397-08002B2CF9AE}" pid="24" name="x1ye=28">
    <vt:lpwstr>2L6htV8rokM4ETH1jz+oCa3Ec7Dn7p4MlmcYezXKy2Gp2sRePYXzT06pFkpiJubUPJ7GXAnuGWrq9/qwESBtI3Wa776Q3kzHLO8Zz2JQwgan0MfYI+YDx3M00AuGAhJeZvkdHobM6vpaLQBxk9oDDO39nfnHWpii814gs/R9fYAmrxAg33+1p9Iynots1EZ/1pxz6diWOfj7UwDd+MLce2qGG9I0dxv+Gc+ojDBG+2v6Jl4RoidXrM2zkM1O6hq</vt:lpwstr>
  </property>
  <property fmtid="{D5CDD505-2E9C-101B-9397-08002B2CF9AE}" pid="25" name="x1ye=29">
    <vt:lpwstr>lA6U+zdbFJEdsGCRk4dRaiYAg73w8jnMwoWI7Yn4/aqOw5S/vC9CRKZLByN+GM5G5dD+4nT/92kcQY2PbrSrhj6yZHXxPG566+BFpE4a2v96WdzUGEHt/9fywFzp3MeIuYMBiR9ak9W3L1vMhCgRhSh0DxFYjljk2QpmggPn79hv/fUvBXoLMY8rx/bD+PKPd313Uc54iri9k38Q/4BnevEJ+y4lXDXcD5ndE2h3cgT1QR+h0yvVA1ARy2I+HAx</vt:lpwstr>
  </property>
  <property fmtid="{D5CDD505-2E9C-101B-9397-08002B2CF9AE}" pid="26" name="x1ye=3">
    <vt:lpwstr>hRtD2hlJWNo7GRa8NeGb/kL+LRHYYkeWoVzt16ZahccauXg2hYj+x6OfinivCXmxw1+vNWpi7rcPvpFV/Dxdxm+Zj+ptqsLgKMI+PpUZMBhWqv6Bp0CuzKK2juhXUW5mkR/v3BnSos7Spo9F7GERhgjecQZAapX07tN7W82RHUv1NjrUYHZur+WRkkdMt/mAhmmx7va6eWj5IEwGK+JSmdb1x7Dkks/pDX8IX1y9oRIJbB8qWf/d4NOEOdCFHvO</vt:lpwstr>
  </property>
  <property fmtid="{D5CDD505-2E9C-101B-9397-08002B2CF9AE}" pid="27" name="x1ye=30">
    <vt:lpwstr>DOoO9siIIe4eUIwC601aEOwuQ/1vAhlCrCak5zbJMMigAiuUzrAyMDqPKd/yHBvuHmH+99uAebg+0sRB6qbOpNIzKsGoL5Pyrt6m8uv9eZf7/Ei4/xZ/2gt+vo1MaFBdRRJ/yIL0pNZ0eDP1CC2Ypwkd6q89KzbC3oJzM0FHMLNmqjfX51xZrptPmiU0yIBlf1Uxl7TDfcQbM9gEJbcZrBx2XLxnb1tvUpa5FWffFQAVrlnhoKRnMGmt/KGDdWv</vt:lpwstr>
  </property>
  <property fmtid="{D5CDD505-2E9C-101B-9397-08002B2CF9AE}" pid="28" name="x1ye=31">
    <vt:lpwstr>XFJSrOwKfkay8iG0Gltb1DZ4Vuy/zFHiGXA7/hRY3NuwgXPif0pZOzHOGypiHkAbUYQOziDma5QTtOKDrj/jgb4BbvoG2jxYHd0+HU7GWizK0jZQStGKrJCSjywHNdiYdp2tjZVOxUn8hX2tSoMLaP1paXGm1qU8V37ldP35bfOr1b3R/rSqOb9bhkk8SsPChYtA7os/6e1QctoZMqZT839BvgeJJhZKlxmZB7JXzHoKWJB/kQb/WZqQPwC9fag</vt:lpwstr>
  </property>
  <property fmtid="{D5CDD505-2E9C-101B-9397-08002B2CF9AE}" pid="29" name="x1ye=32">
    <vt:lpwstr>LapS0TybEXL9PggV4h5PqwmRIdCoqQJFawUH8V5YxgZO8yBYnpHoA1aVCJO/ITi8ZVISdgre8MISVXEF2sKOO2kSv8qX13bok0W3OCyd9zN56z4lhlORV5E5QGmlM5lOvx5j8/7roW8DibY4NfwStvOBRmNORsziRa3FE/mEXbJOdT0BnPTm9E/ymKf5Brl5JR32JouRVzv+tTTOc18ZoXiBstk4K1L251xmMRmv1zD5L9asMau0mivNUlmUM1b</vt:lpwstr>
  </property>
  <property fmtid="{D5CDD505-2E9C-101B-9397-08002B2CF9AE}" pid="30" name="x1ye=33">
    <vt:lpwstr>EHYj2czfpPyOPhA+bFN70bmIj4wZIE/MYar8NG49hzN41BADS3vNMRjd9pGnOPAAuqAC8rZNXsG+M1/Pg4XME/voLQZaYchRn2q9Bso9UIAJUHcbUXNTQERIm0joEpnKgfLmzHiNGuIUFRbj5ka+IEV/9kcgMNYQ2D68fYWzg+8TSk0HI1NzJRFXe7nK3/DqcYXXm8RFkbCUKDqPvHYSfRCuKufJj+e1XNbwc6oP68CFXHBAYThihD1N/QXGBlG</vt:lpwstr>
  </property>
  <property fmtid="{D5CDD505-2E9C-101B-9397-08002B2CF9AE}" pid="31" name="x1ye=34">
    <vt:lpwstr>6hHYODTiY2u+eWuoDJr9GiabDgB4al8a8+6sPdInCPk2U3Hgp9rW6ksJlVLZzT/W36BcePX4XfaPUJOSZx9xW8pjrb6VpR+MDC5gUpLI0wiRFXCLaem1IUMZUvwZ1anLzgVzu+LOoba+elsBniO7DH37o5YDe/VcdmWTLj66bmwJqeIUKgTnEWm8wq1/hjjRJxdiYSPBT3SAcnABQhwtw8UwUsEIxakvWyQVY4FR5G/R42QIuMfn7R/wZ5MnROS</vt:lpwstr>
  </property>
  <property fmtid="{D5CDD505-2E9C-101B-9397-08002B2CF9AE}" pid="32" name="x1ye=35">
    <vt:lpwstr>v1iBpPm6QMySQ+t6Eol/rpYGt6NHH58c85TFv/hIR7PKF6fEtSEpmfyl1jCYuMfTENRxiyB+HDJl1DIlYBx3CBN2vuzBl/u/foJyMPeSS/FEXh44hjt/kJ/TGhNBL8tM8/GJ9kd1/IAvIyQHWM9H54vRsjuiBr070d4Kywv8+8PBj7k/TPJn+KRDCtWtAYQ9TSUsMl8UxB0lB/rxzP9yMAvCUViF5+nCRkhGOsvnafnqnej9/nfDH0snb8hOs4h</vt:lpwstr>
  </property>
  <property fmtid="{D5CDD505-2E9C-101B-9397-08002B2CF9AE}" pid="33" name="x1ye=36">
    <vt:lpwstr>MDiE1EF1sJk6z19XrUEB2gpyAbl11CZ7oakermbNZ11Nu85DzRFlgRi6Bdp7Tlf7YaiUaskmQOihNDM+0DU2ED+D0qYN44fnLpf+l0/7TTP0YLUPZBVhs3HfJAhZnvwwPkR+43MSdKoFvzs5uODRkOWPqULIqww8zox22OJT3iPKlJyMZn2shZwQqzf8W+5HVeVcOxVEFIwAHAyQD2AaKuxB6LVlcBCWzxBoFMjPmXgX1su6kcJAeesjmRms3FW</vt:lpwstr>
  </property>
  <property fmtid="{D5CDD505-2E9C-101B-9397-08002B2CF9AE}" pid="34" name="x1ye=37">
    <vt:lpwstr>T5beA29B8ROLVwAVOlMF+tgJd8NyXfMLhBMY4LXLbIeEiyjdi22UJO9NCtUtVbWIs3GUmcyW1NcG/6YGWcuu8T2kNE7W36CJ2t8MHzDGeaJ/KK6ZH4fPX9o2zxyxKGSsluHcGr5xXtZxObXNbnlpg7h7gwKL/mtQiwUw02ka3Q4qYDSnlOZq2g9MD5iX3xJNJIKaxpcTFBLs63azLwjR4rYfowaxy/7rr79HvEyZBJjid737JMUj0zrQj+Zfkqw</vt:lpwstr>
  </property>
  <property fmtid="{D5CDD505-2E9C-101B-9397-08002B2CF9AE}" pid="35" name="x1ye=38">
    <vt:lpwstr>xIGn/f0A+eyFVyAnSKO4b/AYnkI/ifnZyDyDY+cgaIix3SM1bxyAJfFBl/Jvu7Z5pL1SlBTNwU0k5JMsVBzsWSxnIy+WNBElim/vAgsScrdWVzYqmK5v3adI7Fd6S+3QwkszDUXC8ptHkrGyrJ+3YQhbMVVcuT8y3m6Midqumh8lwNUo0CbeQP/bwHJ7pvP3ZAXdyf/uAzVrshAxpYQHKLqBdp/ydv4FKIMQp9gqW7xjegzyrSFkd5GtHCck2/C</vt:lpwstr>
  </property>
  <property fmtid="{D5CDD505-2E9C-101B-9397-08002B2CF9AE}" pid="36" name="x1ye=39">
    <vt:lpwstr>EN81HWPju4u9J/vveDENeGXpH4n3tv98yTsCj9weCGBC6OqY9JTHAQe3LEeY+6pqsV5wmDEZlrXb0SCZ173XvTG2JI/bLjzGGSMQg8s/9X25Fx9NMvssef8ZgZft33z9faL89rDWvBNFIU4iPrt6L73kW4iuEK9mtYUOq+sbMAkSNJwNkpNRVRR1xDk8p1Bo/coq1iE7LxQUgQl2GdXf8GufH4CayhKCd5HHtfcf/LrseB7uZfEjlJ7QbKLxkNa</vt:lpwstr>
  </property>
  <property fmtid="{D5CDD505-2E9C-101B-9397-08002B2CF9AE}" pid="37" name="x1ye=4">
    <vt:lpwstr>aHPxQtp/pRH6ErEVc0vEv/vq1d+Qhu6CE7NGZsZ1Y9+EF/5gqlSx01h+0QxD6OXu/Xo9VwmvsRVVEZYjkH8uBW4tG2bJkINlo7ajPVRdEIGAPiUlZaEh6OggPYZnKrVFbHEDHJrltSLuH5LInv/33DvNGhwmOvWAObn/2MTVKdFDBzbt/tkUAhI5M+POQ6IWDUEYpMF0+/pRkK39qK4Ed9JNsnkkz1mEjdhdOhnRRvZDUr3KsyHn5GKb1AR2zih</vt:lpwstr>
  </property>
  <property fmtid="{D5CDD505-2E9C-101B-9397-08002B2CF9AE}" pid="38" name="x1ye=40">
    <vt:lpwstr>WSBae4f+93w8V6AqeP6IToEsHeMjFVgqaaAPxWa2jW1dNrcGnMDN7vZ602xsELgRTbdIFS70jllOy/sFJaivYma7/AMSIL4wwV1NeIDf7XkHIKOLBrrujHHCOwhQPX0kFliRJen8wMtVw19yJjB74zLAZivAovKme4llnrHnZwLhW2dPtfUXHAtQCcFQ2l4/MVA2jUVh6Uj+VJmxD7wxdxjN1GKx7GTQa2fM6ptPP9GzSMK4pGlBB/Q5lrv507/</vt:lpwstr>
  </property>
  <property fmtid="{D5CDD505-2E9C-101B-9397-08002B2CF9AE}" pid="39" name="x1ye=41">
    <vt:lpwstr>i27F2WqAPKzvsoLdQsX3DbwSYEg3IZ5xqBd5YdnHJbsV+kYJz+LvKiZ6gdlDQFnYfAARfBSk8yUOwMEpo1oYd6XXUPuANqDlySvSPuMCShq0CMEELd9jcYYjgk2W3cZ5ZMC34d03RJQJlsSbKhAwdIDV68i+gyBlPqKgkr7PngZuoxeAxGP/ynhST9ishoxcG3yg+BCGSRy4bC64/oxZn/L7bRJIUmJkQWknO0F6tBzQubvFa+BN5xOesT8LAFu</vt:lpwstr>
  </property>
  <property fmtid="{D5CDD505-2E9C-101B-9397-08002B2CF9AE}" pid="40" name="x1ye=42">
    <vt:lpwstr>7zFs1oSL/pOllS6wZjBdcPHx/PveQWUobRYPLwVbFpQeaFoKFUU+vLTJy2yIMF4vEkXoasctknPublYI6QSnWN2/3j5L/GI1Ph/DGOuJX6DDLA7hI+ytqV/CMZBFx/jgv0Mhq0xJy47dApKQSqjfhjG5bHT2A1gupJ7FOyMUsEsW8jKtYSUSWOZT0v98F89+eQ/tZ5eTBXLQdQVpi4adKHXfhOFkfY+e54hmsSNnPqQjYVidHnip5GX+f7an/UX</vt:lpwstr>
  </property>
  <property fmtid="{D5CDD505-2E9C-101B-9397-08002B2CF9AE}" pid="41" name="x1ye=43">
    <vt:lpwstr>zV7GBle/VGwFXt4T1YfdmN9bBtipFAzUZgO4BamjKSbLZNiWKR0ue9RFGhsJl3pKzewLbhMtVgZDnFYuKbsi7M+HMOEPzLN5Mmc1No7BcG1r/wuvmB6oYJPH/SJksZmkFw61gGfvXgmMwJ2gV8U7IIjbFYFmvld6oo8xc3Di0Eb0J+Izb4d6/HkE2EjGvZDjXwTq/zbtEsQXU8OFHPyh7xG+colULy1uc6gTq4LdEtGbGmcbXvT9Zy8Bci7sSlD</vt:lpwstr>
  </property>
  <property fmtid="{D5CDD505-2E9C-101B-9397-08002B2CF9AE}" pid="42" name="x1ye=44">
    <vt:lpwstr>9yGe2bPWbL+Pk7y7idOr5wIHojtTZzB/zlm2RHqWaBIK1+/2mUz2+2aa8UD+0VORctCNJqrAP0gy75D5iy4etsVYvj2x6pqiPT7c/JWtjecgzlSATmNd+JiYsCfw3+yqrObiLs2Vx/KoV4pXH7Ujrs3NqpnUPWbNTju1oRhRn8iMX+j+fRm28eOsFimqUW8FWF4iWXTt6oZXhpD9J2Qglt5MEcQNkkPixFbX+peLT0fjdvRhHVBx7ue2HPK2BDp</vt:lpwstr>
  </property>
  <property fmtid="{D5CDD505-2E9C-101B-9397-08002B2CF9AE}" pid="43" name="x1ye=45">
    <vt:lpwstr>WUJ5jZw7qM4K20HcJFNBrGeXFE/osxleht2mlRIUNNHdAdIvusvVkCU48A15pFMn3CF+luOz92uMsJqsldoZ86gerKNaEyElr/pq60c2ABg5/awaF4vAzuiy4a5GtVelQx3MSHwt75SN4j8hfxyQtWmoP1dnxSAHQG0Pct4vcbEW5RAlgCS++he4EmUNGq/aJp8gEv/fFcLlmZfnQabZUTcpY2o6kcQciGSEeMh2KaC2iiu2kklOSS5ZVViTcbw</vt:lpwstr>
  </property>
  <property fmtid="{D5CDD505-2E9C-101B-9397-08002B2CF9AE}" pid="44" name="x1ye=46">
    <vt:lpwstr>Ot1778waYu3+Cg4FNSwCPSq2yojL4WB+mPGaqoRDazd2Ug3IldsLX8yYNRFyaSs+D18K6vA3RNLSlYmcJVo0239oMup6nuv8N6Q/r+0XxmHKOuWZW0AETJ75GgkIvYZk4ls79GMcpjRWLAKoILMPk/4m/+5cR+wX5EYk3Hva+6RoiCynyucWiVWi1JUoPm/3jh6IdmCUQ/EKm22CLTVSeQ3A6NQHo2rQCpD5+6nKCA/ADcC1Ebq+vdXKBhHASxN</vt:lpwstr>
  </property>
  <property fmtid="{D5CDD505-2E9C-101B-9397-08002B2CF9AE}" pid="45" name="x1ye=47">
    <vt:lpwstr>djiFNCCe71UdRV2Z9KQcC69rFaD2TsxvspKgr2CPrAzUjYFQ/DM3bDJUhm1spGmARfEJgfVODxb4omK2k4nsSSyHT3iyrK31K9YWqpudlJeF/xslRN8J7zlhFRn0B3bsa3ir+l/mogwvHa2H/hvg96dl4EqWEkpGc+9CTiVNGebU/MHmdRdeMMqNrmslo/oI/TaEbTKRisDxn+sLD5fCDOF5dpKERjig4flnxxcLmtus3rC4SzMqUEjHLQJKukK</vt:lpwstr>
  </property>
  <property fmtid="{D5CDD505-2E9C-101B-9397-08002B2CF9AE}" pid="46" name="x1ye=48">
    <vt:lpwstr>5FuifJqSAxJsBSiWdglKb4DPfNqAWRzGNNoadl0ZQ3eSQHFYtOJPkshWVGO663WG5YkqJieA/DhNEJ7XPQfR53Ta57fOs6LC5WpSRa3FGEWkJqEwTolbPh7fkxcM7nhpygbzng0gkB2+bDSe1+dWzp8WnWSnXBNzrnVswTyg+f18LOqVoYlT/hkrOmSVE+AGT37ewY7JS2o2APpnJUh88icxe/+dBageAT78xYlM11VBHtnKbOlqv7e2X1keaGO</vt:lpwstr>
  </property>
  <property fmtid="{D5CDD505-2E9C-101B-9397-08002B2CF9AE}" pid="47" name="x1ye=49">
    <vt:lpwstr>4zLZzRhkgkwrU6YJhGXo2P0ibiQex0TdBYztRkBikZSEgvp0gAIktjbLOEVzH0PIJOS0TOpbO3rV9h60GS++q4788s7UFOvTIozDezIgOyX5hcSK/ydfAPdX8/FdDAzYkCA0Pt7YeEuB0D1RkvIpvcd4mLJKZucdYfcVkZ+k+tn6uU6/F9YeRKgt1QzFq/on593PEv7ZvelZc/BA2CxTNsYqDDNEcO883Es6RAWUBNYH8OZtL8VrVoutL7mbxg6</vt:lpwstr>
  </property>
  <property fmtid="{D5CDD505-2E9C-101B-9397-08002B2CF9AE}" pid="48" name="x1ye=5">
    <vt:lpwstr>9TmZ6aY8EM/sCEOdeuhGgnYxQReAx8beaWmjEvflqW2n43UYVHZWKDNLXLeb0ML6omT/r7RDFjK7GgmkLy9nqgsMbWvQ9nBsjvefUrFdDmpY3eW3fUENr2XXuXf/Ws7na5HuS6VyruQPeAHryR5cFz+3SmQu6QLxF3tA7v5kK0tZdHZqYYzIPXnH9JCvpM9k1b6U5Ol1sUG/DTym9sTEf2xWPiJjxozr+Ip1Zr8mT8aKNIq6F5nfE9MqsZpMi+d</vt:lpwstr>
  </property>
  <property fmtid="{D5CDD505-2E9C-101B-9397-08002B2CF9AE}" pid="49" name="x1ye=50">
    <vt:lpwstr>rclQfx+aF3fj+GQQJmxL/3g8FpfnJh8zeX9z4bWltSeIuUM6sgP8MCU1Mgm3h88GE6qzs6dtoCiM0CQzXn4BC9kuF+krZ1j/FxuYks1rVSyBUsHJxXtcIt5JtClm0Geparjk9cOf+EtD/dovGrEJR99KP3Sxv67vyVSy/i9zEgHgerFM5gTtVP/PxcfaNDRPS9aufs8CL5gA2mX1wxFGLtCI2coRFBQ9eWgNwU0n2rHGVs7g1FV+UYk+3oIobhk</vt:lpwstr>
  </property>
  <property fmtid="{D5CDD505-2E9C-101B-9397-08002B2CF9AE}" pid="50" name="x1ye=51">
    <vt:lpwstr>UrEMc7Gf39/udpXwdSsBZL8JL29i+TPtVaTB+j3c48+uBHd3D/22pNkURVbcLLedx7ynD2BXYIjSiizIlYcgMnavwbibnnHBoa/UeJgYCyP4TuZLeNaoc0o4nuvKeFgfhhRa6gvePz5WsbvL8tX+rOZTAPxemSd+k/6YAId9vJaRMKkto6s8Z37wWt9QJAUNiE05opQH/fYmlDwrm5Qq2JX0nI+iz/58m3/OFFh3xkOezFYW3KBC/RUoVUudoFV</vt:lpwstr>
  </property>
  <property fmtid="{D5CDD505-2E9C-101B-9397-08002B2CF9AE}" pid="51" name="x1ye=52">
    <vt:lpwstr>KDpNEET/PetCz74h8J8Cw6CMrRNlABKy0lZhfkdB0WtVp2DPJ7LHjWGsGIG6IKIXda0EDo58MIKA/fVe/gIVsKTFzevcytK6L9Pk8M7pyvq4NgPyLQAHpaf2z2OziQdctWu6JT6l2NZpCS54Co06sv9bPmpWgQQkCVGKXNlPhrhRFZHfVgiaJBXE3C046R93Oa+5FDsjVSf2UYKpX2SMe6f5hWEu4Bkd72h5hwmf1eNcQcWf9rVicZAb2kQq/Js</vt:lpwstr>
  </property>
  <property fmtid="{D5CDD505-2E9C-101B-9397-08002B2CF9AE}" pid="52" name="x1ye=53">
    <vt:lpwstr>tkoeCUIAR4w7Fxs3euYswp0VrJU3EulR1PDN1m6YvMy39V02xl0FMCpgThwXAPRbTAbktQVQ+aMZr2rIU5Q+dkY6GzzErYOOjSVULkWzvSWbCLOwv84aH5RWwoYz5MbgIhG/R2tErT5O/Ldz6nNv/EhdV6Of4nbIlMxvv/P15UzEtb/WFc1GMbdBfWoYe0T7AEtU0AWZaHK+Zjw2rMJ26WJ1LUddj0Y5dikfjJ3TSO9lQwO/jDIWCEhPNim1k8X</vt:lpwstr>
  </property>
  <property fmtid="{D5CDD505-2E9C-101B-9397-08002B2CF9AE}" pid="53" name="x1ye=54">
    <vt:lpwstr>q76MiNu0zYZjLhkK3UtEqt1lIV5HKBV1g+ks01VqBwqXnaOTp5WZau5N03l8rjird5AnZJ3Rf13PeLdJbylWWKN8bdQ2pwyq21clzrjJR8ScdyNmzQhdYhitEsHlRU4UGoodXs7WoQyU4Qa61k6pS2KfT8u+fWcuYLCJSHM09edy9XEuAfLM76Q5vaFVgM7eRBzz6Der1vVXumJSMVcDNs9mYoV0ZWuoLlDgk9MszP26lT53qDYrfu9MI0G6vwq</vt:lpwstr>
  </property>
  <property fmtid="{D5CDD505-2E9C-101B-9397-08002B2CF9AE}" pid="54" name="x1ye=55">
    <vt:lpwstr>HhzA39WPUNvXTKSbZ49eW2r/ok8IeE3dBxTwUvsEIR7z7aON6e26A4cajQtqRnus1GYSezy7zx47gm7tK0ITVXeajvGI22f7DH6McvoXGpF4TOn24sCPp2QhEvPwV/lDk0KMxmN04/Cu7UE48AhNEq3ukT1fW1QQiQQ77RbVeUC5JYym6Ia3Rt51lc1NOHBzfjpaENEfUnGg7VcobclH6CcBXb96buaEiXrdAXeS267on/HH+onEBpeEaov6+l+</vt:lpwstr>
  </property>
  <property fmtid="{D5CDD505-2E9C-101B-9397-08002B2CF9AE}" pid="55" name="x1ye=56">
    <vt:lpwstr>WJ2VDd7mPz/N4hK3l3Qw45OGsCoU5Mo8T+EOpmi7Z8frepCL+PGRD4P9uG+Q5wNuifHR768+iT8rfDpy2rLoOY9xnX38h+9lYkWveNP3HF5qqFfnXw+wTe8Zwp/2qKy/wpGsVHuHNSSJIQBnmti0SIq1YXTMUMF6sgq6xsgqtSXElbmAuRrM179f3j01D1W7MxZruLeRTf2NXsVDdE2y4My/JMoihFvm1pSySUAz/e8Tt+7HESOUtmR4vpNZJEC</vt:lpwstr>
  </property>
  <property fmtid="{D5CDD505-2E9C-101B-9397-08002B2CF9AE}" pid="56" name="x1ye=57">
    <vt:lpwstr>6KbBdZXI9xm29twigOBIK3vnD2upmAVEt06UyPdlad1mVsWGmLYuJ6V8Q/SgY+uMhtsF/j26NatQNslLz6NOqwII0OtuahQOKp27FKf8nVJBF0dbR4UEMGX/IseBAV+LevbVjfVnWjQ44W4Sf0OiVtrVbWEzbrt0y4GfW2YZeO8sDF2k4pyJyI6EA3yYbo1xQh9BdJWtZtcKVf+9markXHwIWxsM0BbNCYbVCnWOIPas8KalhrU0qbPW7MXGN/s</vt:lpwstr>
  </property>
  <property fmtid="{D5CDD505-2E9C-101B-9397-08002B2CF9AE}" pid="57" name="x1ye=58">
    <vt:lpwstr>nfHTPNjvKihBpbDSI1ZvcdKok1nMaAK2UvOjn2h2ZeXE9gkCHkGHCJx3auhfY7iDw7INraRNQMe7wOj7aW9/P+Uik6d8pD1WuA+WAv1aTtFZTrHDnzgFZILIz4oVIsVvHLGD5KFJLmY+vPPqHblXvYPgdQAryQBJFhXZDFC5D8YvRbzcFmFr223GmN/YNcsdUZIXnuaibe71OfqK/h0Y7HjGHyaDJ78BwpJiK1eo0j8/K38aKTJ0qdIvy5UK0DC</vt:lpwstr>
  </property>
  <property fmtid="{D5CDD505-2E9C-101B-9397-08002B2CF9AE}" pid="58" name="x1ye=59">
    <vt:lpwstr>XpAj7xiY1grhUmc3AHPreYqMvqF/P6CHbwDXcBROoURlprm3x3lBi1tjQXky18Q72JTr7aCvlaAWUrBtj/xW5kwdKgHJtiXM/q1HbX5hlteX8vULsIHXroPS9F8ZX4TW1zo8EZC5EaWhyLT4ywkc0mBpzbHSXKj+3h170Hh9Mte4Jf+KeIJpbC/thqvdi0UNZvjIJWiW2gsPAXfY9pN5uJPi8js/sUNRv1ZAhkky1X+8XfOWKP9cYQTGygE4fjQ</vt:lpwstr>
  </property>
  <property fmtid="{D5CDD505-2E9C-101B-9397-08002B2CF9AE}" pid="59" name="x1ye=6">
    <vt:lpwstr>2OfPrV4jI5afy18fXXQ8c4y8bliAdu3xB1lkZ/t0tiK0QkBOgOGO4Au/l3EqEo/XFtI0QNBZo5DhVty+gLKnpVn9f1OOK0LyWzUg6iDcyw2DolP3PUW8PG9i2+Khb0Stv36oiQTt2z1+yDuH8X2vthgS+0Caswvv/9MkowQPhPpUmc8LO//L4wVeg6eE78WOJcz3VDP4lfZiInZyHc7Bmoja2Riain3OPIQl1H4HrV2+7/vAIOzFZFVr5OmErLe</vt:lpwstr>
  </property>
  <property fmtid="{D5CDD505-2E9C-101B-9397-08002B2CF9AE}" pid="60" name="x1ye=60">
    <vt:lpwstr>+MvzquEBPfENB6u+vMr8+jfHN3wuwfrpBfGixuSOzzhlvc9ZCG6KnkyG5zM0/1mSPNGVH5WOffaD5292xBF6Qhbp6RBCkkxZIOJMNv/KRI1KKF3AU8gUysvpO0M4N2X2Qq9P5gQSYo0XoUZrH1rMweL6qlcIiWk41Nuj9SNuhMXI+tiqTbAOVT7gtIfUd0ZoXwOEwtYD16a70eAeZ//1gK7LbArQ1F85IfHQ/5XnT45DwShC68khcpYQmx4iZBZ</vt:lpwstr>
  </property>
  <property fmtid="{D5CDD505-2E9C-101B-9397-08002B2CF9AE}" pid="61" name="x1ye=61">
    <vt:lpwstr>wGTTxbibtG4MUWxvW2CRZaRcf0snuQrNSL70TdJ9rzaHX9FZNODjT3CpMCCAhUuNZoO9I7XHXKPpixd5yGuCwlBeTVf2rR8TMHH0luopZwahePiXDNsXC718S6mvnPM3Yong0ekbMVsn6u8dFagR846NPhu7mKE1WHnptYdFdiCgshlOTHSoEeYINKVR66YwoaR2J939S+QbZx/UuHPz4NdE62lycQ4CCH+U038CfinBFvt9rwWLJ2PtQTAoTud</vt:lpwstr>
  </property>
  <property fmtid="{D5CDD505-2E9C-101B-9397-08002B2CF9AE}" pid="62" name="x1ye=62">
    <vt:lpwstr>Lwn+qNyPGGFHCGYnHDMIvsb3w4dzkgW8Fj7BS36ObQIZWCyl7AsKqdNDNOFYt6YqhyOs8DCf27WTg8KZqGgIgE8YnCb2TcBGVh43Mom6n8wmSIx2t9kluLlKSRx9eUb50o3NsKjRZE8G3JVbfH7B99L3Sg7MoIxzc+uXCJAjvGlK1EPaQHRkGEzzsT2V8B5h0KPYTdF5XcmKG9D8QAGu8pZb3n+1JaaRnTX6an3py7O7DZl1OBDj/CKwnKL5vR/</vt:lpwstr>
  </property>
  <property fmtid="{D5CDD505-2E9C-101B-9397-08002B2CF9AE}" pid="63" name="x1ye=63">
    <vt:lpwstr>o7z52U7hpVyFxOYt9qEECWxfNm0XL0soGY/jLDxvEX6iLuEZNkD/GXxMyVYi49z8Z33zfsr/sZQ/cOfnr8yT0XtYcNDToxQyyF7dduShacXeH7/Eie5UbJ5rzjrdkDw2SlbWjbb/potwP+E9Df8VabEwCfzV/HyZaLa+f+nOxqsz7GooUc945atcyrr4aeoMXGWWscW8PRClrNDxiIqDbOq1Y7JwiJC5dlEdQPQKIErCg9zjUbyuyCu7TR2uAQn</vt:lpwstr>
  </property>
  <property fmtid="{D5CDD505-2E9C-101B-9397-08002B2CF9AE}" pid="64" name="x1ye=64">
    <vt:lpwstr>cJouUj8LWUa2lD3MwaLoTWCEfYOma9gG0wsLyw5eIr6xCfWL3E9sOZ4mlMwsRGeewRcLGk2gpgqOoXyT1YN434Hbxw0VDLEGpEonXtopFVZkMxpYCFpoSQV16uci39VwEaZwU2fJShGdRczwnHcLGmaLrZxT90LMKdRUWLMBCukP6QOWv0qIvOVzCTlIJHFESO3YRbT7Lybh02J0nyt+HWqJu5By0Afv/l3wc9ENNsLl6hD/YH1Xnuz6a/e9fOV</vt:lpwstr>
  </property>
  <property fmtid="{D5CDD505-2E9C-101B-9397-08002B2CF9AE}" pid="65" name="x1ye=65">
    <vt:lpwstr>Xn31bKzqf2Z3EzKKx+bLB4XQUiePeaKlYJ+h1go6/lvX+KjYgWaLy6cVKggxNbHv0sJEra5OQBufQ8596JyP2lUx0LnUk8D+oZ/Lf+qdEgnUHYGaxWu2Dbiv9/vC/DS5ag0JpFoH4LCMnmCJYPE/HeKe6eGVj6GluAnPeX3qZpK4g8Ei/6TgemPqK74iG4mAhTgr9CAZfs5zZGKdnMyuvo/WvS88THOwSPeIzabI9Af6uHHpgD/1jyRDHwRqUsc</vt:lpwstr>
  </property>
  <property fmtid="{D5CDD505-2E9C-101B-9397-08002B2CF9AE}" pid="66" name="x1ye=66">
    <vt:lpwstr>AbV/mSuRMmANm1cgpOfoKbnLrO/2WoHAhm71zJJLx/BO5J9cpSQGGhMz0o9ErTvy37kGtxl7g8av9HtA99+lPhzK61FThpYkDPefWz01eQdwfGARnkRzOh69NkzAhoqFGmdQe+8Ld7M+JzRASBpnI+yavVkvWc7c1RVW27+b+M1kLHQKMP/1ub+HCCNyzDKNvXy/9VbN66ksIAFP0gCtKQii3IOYcBOnLOcfj65bUWwgLje88R8hyUMUA0/shPa</vt:lpwstr>
  </property>
  <property fmtid="{D5CDD505-2E9C-101B-9397-08002B2CF9AE}" pid="67" name="x1ye=67">
    <vt:lpwstr>IgW3js1k6vtT2F5Nt4alsld/qTkTdLqYcymlqfbTSETUysfCO1uIbAmIdSEI4KNAwY7LbDd4bt+mzR522cOO84MKvzVTAF32zzLES5xQQZKdYIZZuNBakDlz2DZgyBnsZgj0pLCEef2hejaD4S6i00cB3LwPfQBQcu4UdPMqVsh9boDaf0bAP58jbAcI8p8mRUMGlXyacstVuYRtKEdm+6LlyRexx05BmSrhmTP7T2Z/jCKoR2+X5bnlp6Xmf6a</vt:lpwstr>
  </property>
  <property fmtid="{D5CDD505-2E9C-101B-9397-08002B2CF9AE}" pid="68" name="x1ye=68">
    <vt:lpwstr>JPDCgj+0DGioeSqRhITiNhbutrNvrN1N7WoyKYU6JqUjCPj1alSawkHT37gqjsDcYm7aMwxuQzSLnKcf+ry8FGdEI0moNPvrl4WyM6leLoMMT5s9n2N40ujBFmX3g+uEKH6Jlq7cNtdgKa87onbXiYp2Fsat4fORz6bm1oeISRITT6avcO2zjQ0u0XUnDTdySZiq0bmuW1kkyI78aUDH2OsmLKeSj6jIUzeSjZjbBDe9gSM7lwCWUX/aONL17pP</vt:lpwstr>
  </property>
  <property fmtid="{D5CDD505-2E9C-101B-9397-08002B2CF9AE}" pid="69" name="x1ye=69">
    <vt:lpwstr>HC5JYPOxqQBT3Hzzm5fWnZ1ueFTJhfa6QQR3Sjb+F9bWApVl4xPYkcrYqE2F3M1JMXqYOBf9czg1j0LvTapaI62VHroOoCdQC9hcOVjewSqCQfqjN8uQh1knw6Xt3sgRACFmceaM05JarC89UOHV1PmsBdOt5Wyp1Dq9BubTYI6EuRHhQxVJHfrWq8axGN0NoSnrKc7UeyzFlepPwon5qf33LCiP7NkGCz1ipZk00FLW45KxiDlsWGOEw9R7LOR</vt:lpwstr>
  </property>
  <property fmtid="{D5CDD505-2E9C-101B-9397-08002B2CF9AE}" pid="70" name="x1ye=7">
    <vt:lpwstr>1TlG7BZ5v7Rw/oAG5f6ga4dy+bvCxSxZRrsj1vlrwW6Bb9qU9nDbYR31pUywkM7/Hv5mP+hLIFu9hyhmSwmSKj9FKDS7h7nx9QBwDPzdUM45pzqWopcKkc7SuSntlRAyyQRqzaccwDgea8E8MZ00jl55ZQGYc/qgrzXR5VSy6ZL9+HbEuB8GfyAnsmDiAEG+BMKsIifC7JT/FF9+AuUGpTfwifIO1AjyAUsqhtovGWJAa4XWbBzDsEx1FCNY8m0</vt:lpwstr>
  </property>
  <property fmtid="{D5CDD505-2E9C-101B-9397-08002B2CF9AE}" pid="71" name="x1ye=70">
    <vt:lpwstr>itiGagFGrwynOKADEoYMzPu4WgFvGYhzVvB84YY52p4eTSLAiFpatBQMFcczJa1vQGqn4edFTh5cDQ8mOtOj1hK8Buh/00nDqrIP4wHwiffjZw+yV8rij4u11ThJsL1JSO9o1sjcJFAgQeGZLdKA3YdALCEW/G6vPuqh/4nhWkRdSwc512CjF8oXSpYDdDtTux2J3yRQSHtvgJV/1DIwWJkfusFHc1clZExjnMN7ZdZJ7Bnvsmj5DrlnQE+CRUt</vt:lpwstr>
  </property>
  <property fmtid="{D5CDD505-2E9C-101B-9397-08002B2CF9AE}" pid="72" name="x1ye=71">
    <vt:lpwstr>ZKAdpscaYt2W4o9cRrLEguBvCEXyJu93lpJCSKndtmhY6fP5e/GKXyh/vloRRbg4e/JF5tMZUuGjr6i4OTTPe4RcGY/H/pSuvfXZskIOUSyrDHBcrDhs3g+YaQ+PMaBDFcyr7H+pJ5jDf74aq5l7caKVfg5hlrZrA8TWw6i98GBcrJH97ZHy6FdSH85jYmM5sfr0nkJEpNdZ+1dplp1XORE34+VM87Ei0KSs05oye2PztB1oJSjsBi/yBq5vcbI</vt:lpwstr>
  </property>
  <property fmtid="{D5CDD505-2E9C-101B-9397-08002B2CF9AE}" pid="73" name="x1ye=72">
    <vt:lpwstr>xkpADUTz3ekAiHb66Yu11eU/+537DuO1PDkVKYQO5HS+o+9uhIhO42hZELkqZQOY44irWAPLcRIWD+hP4AjruVdDOdHLgiEGzYGZbHuN29xg4Eg3aI9uiMJILBInSaXJ6ZrFC84PtdJFlDOH5Pwg0+T95jlP96MKxQLghkxgnlUuprjAUBVuU20u0x7eKs6L6K/mgYEzY8YolDfDah8YZ1PJ1CK7uZCS1r19Ih6hq8klg3Eho/p0R2o7iy2cK2S</vt:lpwstr>
  </property>
  <property fmtid="{D5CDD505-2E9C-101B-9397-08002B2CF9AE}" pid="74" name="x1ye=73">
    <vt:lpwstr>ollkr+XBtyiNqCDMm5bM6AeMMIxIvs6zPvEOSdGa+qBQsn2GCvXYBcecEk+Pba018ntFb8+iXubR7+/JkhDZ2+Yh5/dKU8DYEpgMX4Bm4ep76txitkN+cO3v4FYbB46zG7+kUt6NjJQwuTTfCYM/FKR0CLC8kKcztX1+65r2BT5Zx3ezRm/O6vrq1waoYsL/LVInSzr+bEe7Y8QYn1aOKCZPikMmsjicOiLNBiGIspZL5b4vOLFAhPRhYtuz4qR</vt:lpwstr>
  </property>
  <property fmtid="{D5CDD505-2E9C-101B-9397-08002B2CF9AE}" pid="75" name="x1ye=74">
    <vt:lpwstr>om0KE7CRafU8mTL44ktOBSBR8+1OEfF1gkmyZyT93C6/HhE1DNbzpRxTYjaUZhPQmXSQYyzAUFjQAxbHiEe2Q6Dxn0W6JzkAgXrYt81O+wHzMDYvu+akNT5SIYun3CGdYKwMV1fPrjAx5y5/ZXs3uKi3oDJ9Q9R02aSbO1pbb2SaXxtc7Ue6eWoYKZrhHVnMliOkA0bRsUx3yPypXUYSFTtMXoPLmE6laB/XpX12dpRUSIaLv6x3auT9sz9bn2W</vt:lpwstr>
  </property>
  <property fmtid="{D5CDD505-2E9C-101B-9397-08002B2CF9AE}" pid="76" name="x1ye=75">
    <vt:lpwstr>o0YWydSKndBVRomaTEKyi41rPZDPCxqbRS/89+NYnwOUZm8QWu0G8J3scINwSYA9KrOY3TjxmHQY+eBmcuPgDVfVWQtSOSk+wA/FjBMW2MFFGBpUpKt3ugzbWtDsrt+lK7F+vbaGzqyCbNLVB0sRsUGTx+AsrNSXCP9eF5RhcCWFrjp1nWQchKlCK5kz5b1d2gTPr60ZF0SaSRr9ukZ0DxY/KbMAi6YT61kkt0khsJxDg4zjEaoLmxxb6s8k2iH</vt:lpwstr>
  </property>
  <property fmtid="{D5CDD505-2E9C-101B-9397-08002B2CF9AE}" pid="77" name="x1ye=76">
    <vt:lpwstr>nsfZ38q4PVTAz5MifueLdW28zctDZ78GZX6XS40HNa+jxhXzBcTEka+Hi7CmT5ptv8LFuPi+qxMrBHTK3W73ZVQayppAWbwXFHgUy6+YrUYZdd/ogaROiRY9uDaiG/SgdLf2NXgW/nHcOC6DCpJ2K0Bm3MAiFhgCJYpE9P2IYAWQsEOOOndJj0vqJYqW2o24eKsVNBHmM0QaLczHvgU9dS0Dt3zuSXZXezPyDPbBCJmIO+MwgZYlvuzRPBiYVOd</vt:lpwstr>
  </property>
  <property fmtid="{D5CDD505-2E9C-101B-9397-08002B2CF9AE}" pid="78" name="x1ye=77">
    <vt:lpwstr>xXtV2ATejw+2C3LI6qvgZ+8o7OG7fgSbk7nc3Lx7v9YzslCZcGZveH03qJJ4IT46MBc2Zc0MsY6EQt/iKNFWU9tW9B8RGf+KAysPCVInruFISjUKVDyXz68MPGvSZpWxVAhNVlLSvPb9GDfGLpxp8wl/GV5UoyGNxD3voVXwNRxg72eUAAPgGQoHTrsY40MdS8urIB5zeNYHkzhvgW9LPLTLnh5L/zHPEmkmCygkFV2RLxdDc173NbeNJQnCQiq</vt:lpwstr>
  </property>
  <property fmtid="{D5CDD505-2E9C-101B-9397-08002B2CF9AE}" pid="79" name="x1ye=78">
    <vt:lpwstr>ScFwPx4yw+NL0AdGy74WwKL6bxYje/7dvBQ3+BjC0cUA8BTgltJ1TKo7DmsqY1lRngzV6jrDgywHy325xQUT9pMphkygVBqfMxS/e/oGx9QPfxB/1UdntXUXbdTuJH45yvEHP9MaMz6JkTURJVaFF7OXZKubLfFv8e3L8x3pEIIVOWHIlW3ooLMIBFMPPaqSRYURLx06sdAQZXkj+eQ1ljtlN04uloZoJvoxj0zTfnoOpODlUc6QQFUiD9VaCGV</vt:lpwstr>
  </property>
  <property fmtid="{D5CDD505-2E9C-101B-9397-08002B2CF9AE}" pid="80" name="x1ye=79">
    <vt:lpwstr>apbN39JLW8hRZOcloqU6wf9CBoWr/3rzEbpKxkkr3j0NjyRPDm+Uz6edsJ6tCFCi7IhSKCwRheLClvVsUDkeu45Kl+8+pNBu1gZ4bl/P/yL8hhyVUk6j87FkDEEvczjt4P1TZGx6GV8FMcEftFHt61EdmubaXlqab96HQ2OGjguzTy/Hrkvkzeq+fGybYqHWsPu4fJXmPRpXp0h7n4SUlwyOKrxcLxX2NmpMFuxVOh/2d8fpnrPD+bKwe+Q+4Zs</vt:lpwstr>
  </property>
  <property fmtid="{D5CDD505-2E9C-101B-9397-08002B2CF9AE}" pid="81" name="x1ye=8">
    <vt:lpwstr>wjd0cRXHjf999z03oFh9i/Eth8p6ca0G/cK1ZXNFPk8l0vpX2xYTpVTe7B6X2gsTBQsWgaUOQpbgYkE4HvKvPkLMVqd6mqUfL8fX1eAXFhED46f5pOjI+xPUPEvPLQrGkViWaVIxhZGz+HesFv4r4nEMGsVFCtmICa4cnNhSbKttq1BKrXI1iM3A6vnXDm+Xn6VNLjmcBQt1+0PdumM37XkcpuKMyy250FbTXO/WSD2elT/a9I3USn6zum239qe</vt:lpwstr>
  </property>
  <property fmtid="{D5CDD505-2E9C-101B-9397-08002B2CF9AE}" pid="82" name="x1ye=80">
    <vt:lpwstr>fjuaoOA4reBUzYmndLTEaeRI8/g+nNGWgV9uC863xoWUQCskIG1YEaK1nb8xRks3+0qx4as2j+uN0hqB+Fo/+wguK5a2Fvzg1gXATws/xSTUy8Byz7px4VcC3A8FbFQKD5rjyANsNZgvUtb07GQnOIjezIMX5/LNw7YLKsA97YYHg5t808y4mp54ABNBCkfI/nwUHfHHFNE3Pc6XlZAFT7geHO5ti/lt5OTY7N9SxX8fmFH8NWSde2KEXyJ6+Hp</vt:lpwstr>
  </property>
  <property fmtid="{D5CDD505-2E9C-101B-9397-08002B2CF9AE}" pid="83" name="x1ye=81">
    <vt:lpwstr>7DNtyYXgyhl54F2opBbY18RNhNisTneoH7kScxWnFx3ZSX+aJ4FyJ7ozYrhjVB9B7lWTrvKQocHIT5pc/f3aGJo3RTB2AWdbdOt9k8PHOvFdOfBKkgXMxNvGjR88f+JGy8ccEC6E0X5FaNMpcYneNtJUCQNPvhUWtnJys5Y08AmG1zisFRFxLAcuPqx6xJQwPyc87oUcODcJnv1g5WozXtew5zGNJZBblVjgMyv7WFIXHf1ceXV7jlI1Gzmloko</vt:lpwstr>
  </property>
  <property fmtid="{D5CDD505-2E9C-101B-9397-08002B2CF9AE}" pid="84" name="x1ye=82">
    <vt:lpwstr>AiaUwwN/inD7O2PQyAXJpV/0zBHTVJq/j1gDrMD4jyWjFENWXdUnrnLiBgS4Jh8fRY7UgCTOZVHuW7ContAIE6/gHA39G3gkxJKKpLfuQHxtGWDPoNr05E0O4B1LP2cbrc4ZKKu3HbT0YKxrXqlfhTJBU9FJIOrbNNyizClFWsm+OYDBnCretTqIWKddlA+DY/ZZpuOtgB46wy9cd++JKgnR/blQO6WqsG5HWFOCJo1FoCSVSvMltGWZe8X8bjW</vt:lpwstr>
  </property>
  <property fmtid="{D5CDD505-2E9C-101B-9397-08002B2CF9AE}" pid="85" name="x1ye=83">
    <vt:lpwstr>gL6x1rNeCnvax6GLlhU4tUQ4eE1Oo/AGu7Bbt7v3pwzcRuEW15vsogDH71WACiJa2aeIBLDEU1yxXr4OYKICrY+d2SfXR7w9jornAtr8GxkRy690gcDJOAruasffgbjZzJQ7/Ps6SMecF7A2Bd0EhdcnS5KFFuXIK5H5rQN+5tW+F54gLSoLPSIKfT0rOEpUCH8vLIvihrpSJEfMxa7IXnujipv3TIWMVr8jd/GUpVpX9UGCfRvImnkkhqGyUU/</vt:lpwstr>
  </property>
  <property fmtid="{D5CDD505-2E9C-101B-9397-08002B2CF9AE}" pid="86" name="x1ye=84">
    <vt:lpwstr>ErVLJxRs2pdoX+0s4MfPFISgx4GKphwfmt6F695zkpIDojcw67ron/nnX/oOpqct2TGFow+vsioanLaTxY3tEwk+8WDDQA/8x76oUs5o0iLYux1w2mGSZlva/O4dWIVTUcRKnp/P2GtFL4RiKEXeGCOiKaNfMuuYpooogtVe2ScqkiKr0K+i6MZt/XvsYVdkuuHWU9NhIrKqnP0xnE1DVkz7RGv1Uz1LtfBWhT7mW1Zw8QV+7NGfthy1yzYA31H</vt:lpwstr>
  </property>
  <property fmtid="{D5CDD505-2E9C-101B-9397-08002B2CF9AE}" pid="87" name="x1ye=85">
    <vt:lpwstr>Dc8bDo3LmEb+OFY6VoQlUzxWXQc3VUFUktK7c1twbtgdgK9R2xBO2xRcekW+Uxa4TyeJhgYY8stsr4UG0jjMG2kds3ueq4sgUsF12ThM9+4J89BQE3Wbc63uSQjpCHL2vWsw+a9uHv/Je8qNR/K1gDXic4ozn9hW4btScdndV/TUv63v3GXDGuAhGCKQ8Kdu4Z1fDjuaeyiNjOp8bc4MQH+g0gyGuqZuf9dLNROxdB1rxo2qybgxFNqk1bzw4QD</vt:lpwstr>
  </property>
  <property fmtid="{D5CDD505-2E9C-101B-9397-08002B2CF9AE}" pid="88" name="x1ye=86">
    <vt:lpwstr>yRWjIhb1xG6wVc47B6VOc25/vuPSQFFE+KDAacAF7aUjquDAiBpyvm+b2RGjxgQL/69+8/qZO12PhUAAA=</vt:lpwstr>
  </property>
  <property fmtid="{D5CDD505-2E9C-101B-9397-08002B2CF9AE}" pid="89" name="x1ye=9">
    <vt:lpwstr>0SLeXUaobCVbzwORx3dw8GQEdSQuzbo5E97Nyk1wuCVWQvU1CHLUQ4IRRk4Vb81fwavmQspjHs2NIZNnNncV0jRHz5tauZVxXthrNdrj6V6s/tt7w+zDRyt8BVL9QoW9gr2xclHtk5UTSgZI1wcPTZat3d3KdhGMBjZ6M1zv5eoFViVCUV/u9RKyxgmVDpzutSOnCNk/YtEgoOIgbphLFAaclwaJJrUE/SMC8+z2XwZU16HRFcAWGngIVB5VBMV</vt:lpwstr>
  </property>
</Properties>
</file>